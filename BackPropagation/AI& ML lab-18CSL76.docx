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activeX/activeX1.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E5ACA" w:rsidRPr="00F63FF5" w:rsidRDefault="00502464" w:rsidP="00BA6D2F">
      <w:pPr>
        <w:jc w:val="center"/>
        <w:rPr>
          <w:rFonts w:ascii="Times New Roman" w:hAnsi="Times New Roman" w:cs="Times New Roman"/>
          <w:sz w:val="24"/>
          <w:szCs w:val="24"/>
        </w:rPr>
        <w:sectPr w:rsidR="006E5ACA" w:rsidRPr="00F63FF5" w:rsidSect="00B90DE1">
          <w:headerReference w:type="default" r:id="rId8"/>
          <w:footerReference w:type="default" r:id="rId9"/>
          <w:footerReference w:type="first" r:id="rId10"/>
          <w:pgSz w:w="12240" w:h="15840"/>
          <w:pgMar w:top="1440" w:right="1440" w:bottom="875" w:left="1440" w:header="0" w:footer="0" w:gutter="0"/>
          <w:cols w:space="0"/>
          <w:titlePg/>
          <w:docGrid w:linePitch="360"/>
        </w:sectPr>
      </w:pPr>
      <w:r>
        <w:rPr>
          <w:noProof/>
          <w:lang w:val="en-IN" w:eastAsia="en-IN"/>
        </w:rPr>
        <w:drawing>
          <wp:inline distT="0" distB="0" distL="0" distR="0" wp14:anchorId="0CFA492D" wp14:editId="28E51C29">
            <wp:extent cx="5553075" cy="8839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8839200"/>
                    </a:xfrm>
                    <a:prstGeom prst="rect">
                      <a:avLst/>
                    </a:prstGeom>
                  </pic:spPr>
                </pic:pic>
              </a:graphicData>
            </a:graphic>
          </wp:inline>
        </w:drawing>
      </w:r>
    </w:p>
    <w:p w:rsidR="00B90DE1" w:rsidRPr="00F63FF5" w:rsidRDefault="00B90DE1" w:rsidP="001F7303">
      <w:pPr>
        <w:spacing w:line="0" w:lineRule="atLeast"/>
        <w:ind w:left="90"/>
        <w:jc w:val="center"/>
        <w:rPr>
          <w:rFonts w:ascii="Times New Roman" w:eastAsia="Times New Roman" w:hAnsi="Times New Roman" w:cs="Times New Roman"/>
          <w:b/>
          <w:i/>
          <w:sz w:val="24"/>
          <w:szCs w:val="24"/>
        </w:rPr>
      </w:pPr>
      <w:bookmarkStart w:id="0" w:name="page2"/>
      <w:bookmarkEnd w:id="0"/>
    </w:p>
    <w:p w:rsidR="001F7303" w:rsidRPr="00F63FF5" w:rsidRDefault="001F7303" w:rsidP="001F7303">
      <w:pPr>
        <w:spacing w:line="0" w:lineRule="atLeast"/>
        <w:ind w:left="90"/>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TABLE OF CONTENTS</w:t>
      </w:r>
    </w:p>
    <w:p w:rsidR="00D94181" w:rsidRPr="00F63FF5" w:rsidRDefault="00D94181" w:rsidP="001F7303">
      <w:pPr>
        <w:spacing w:line="0" w:lineRule="atLeast"/>
        <w:ind w:left="90"/>
        <w:jc w:val="center"/>
        <w:rPr>
          <w:rFonts w:ascii="Times New Roman" w:eastAsia="Times New Roman" w:hAnsi="Times New Roman" w:cs="Times New Roman"/>
          <w:b/>
          <w:i/>
          <w:sz w:val="24"/>
          <w:szCs w:val="24"/>
        </w:rPr>
      </w:pPr>
    </w:p>
    <w:tbl>
      <w:tblPr>
        <w:tblW w:w="10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535"/>
        <w:gridCol w:w="9349"/>
        <w:gridCol w:w="651"/>
      </w:tblGrid>
      <w:tr w:rsidR="00B90DE1" w:rsidRPr="00F63FF5" w:rsidTr="00436524">
        <w:tc>
          <w:tcPr>
            <w:tcW w:w="535" w:type="dxa"/>
          </w:tcPr>
          <w:p w:rsidR="00937CF9" w:rsidRPr="00F63FF5" w:rsidRDefault="001F7303"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SL</w:t>
            </w:r>
            <w:r w:rsidR="00937CF9" w:rsidRPr="00F63FF5">
              <w:rPr>
                <w:rFonts w:ascii="Times New Roman" w:eastAsia="Times New Roman" w:hAnsi="Times New Roman" w:cs="Times New Roman"/>
                <w:b/>
                <w:i/>
                <w:sz w:val="24"/>
                <w:szCs w:val="24"/>
              </w:rPr>
              <w:t xml:space="preserve">. </w:t>
            </w:r>
          </w:p>
          <w:p w:rsidR="001F7303" w:rsidRPr="00F63FF5" w:rsidRDefault="001F7303"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NO.</w:t>
            </w:r>
          </w:p>
        </w:tc>
        <w:tc>
          <w:tcPr>
            <w:tcW w:w="9349" w:type="dxa"/>
          </w:tcPr>
          <w:p w:rsidR="001F7303" w:rsidRPr="00F63FF5" w:rsidRDefault="00243795" w:rsidP="008B57BE">
            <w:pPr>
              <w:spacing w:line="0" w:lineRule="atLeast"/>
              <w:ind w:left="286"/>
              <w:jc w:val="center"/>
              <w:rPr>
                <w:rFonts w:ascii="Times New Roman" w:hAnsi="Times New Roman" w:cs="Times New Roman"/>
                <w:b/>
                <w:i/>
                <w:sz w:val="24"/>
                <w:szCs w:val="24"/>
              </w:rPr>
            </w:pPr>
            <w:r w:rsidRPr="00F63FF5">
              <w:rPr>
                <w:rFonts w:ascii="Times New Roman" w:hAnsi="Times New Roman" w:cs="Times New Roman"/>
                <w:b/>
                <w:i/>
                <w:sz w:val="24"/>
                <w:szCs w:val="24"/>
              </w:rPr>
              <w:t>PARTICULARS</w:t>
            </w:r>
          </w:p>
        </w:tc>
        <w:tc>
          <w:tcPr>
            <w:tcW w:w="651" w:type="dxa"/>
          </w:tcPr>
          <w:p w:rsidR="00937CF9" w:rsidRPr="00F63FF5" w:rsidRDefault="001F7303"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 xml:space="preserve">PAGE </w:t>
            </w:r>
          </w:p>
          <w:p w:rsidR="001F7303" w:rsidRPr="00F63FF5" w:rsidRDefault="001F7303"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NO</w:t>
            </w:r>
          </w:p>
        </w:tc>
      </w:tr>
      <w:tr w:rsidR="00243795" w:rsidRPr="00F63FF5" w:rsidTr="00436524">
        <w:trPr>
          <w:trHeight w:val="345"/>
        </w:trPr>
        <w:tc>
          <w:tcPr>
            <w:tcW w:w="535" w:type="dxa"/>
            <w:vAlign w:val="center"/>
          </w:tcPr>
          <w:p w:rsidR="00243795" w:rsidRPr="00F63FF5" w:rsidRDefault="00243795"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1</w:t>
            </w:r>
          </w:p>
        </w:tc>
        <w:tc>
          <w:tcPr>
            <w:tcW w:w="9349" w:type="dxa"/>
            <w:vAlign w:val="center"/>
          </w:tcPr>
          <w:p w:rsidR="00243795" w:rsidRPr="00F63FF5" w:rsidRDefault="00243795" w:rsidP="008B57BE">
            <w:pPr>
              <w:spacing w:line="218" w:lineRule="auto"/>
              <w:ind w:left="90" w:right="90"/>
              <w:jc w:val="both"/>
              <w:rPr>
                <w:rFonts w:ascii="Times New Roman" w:hAnsi="Times New Roman" w:cs="Times New Roman"/>
                <w:sz w:val="24"/>
                <w:szCs w:val="24"/>
              </w:rPr>
            </w:pPr>
            <w:r w:rsidRPr="00F63FF5">
              <w:rPr>
                <w:rFonts w:ascii="Times New Roman" w:hAnsi="Times New Roman" w:cs="Times New Roman"/>
                <w:sz w:val="24"/>
                <w:szCs w:val="24"/>
              </w:rPr>
              <w:t>Vision and Mission of Institution</w:t>
            </w:r>
          </w:p>
        </w:tc>
        <w:tc>
          <w:tcPr>
            <w:tcW w:w="651" w:type="dxa"/>
            <w:vAlign w:val="center"/>
          </w:tcPr>
          <w:p w:rsidR="00243795" w:rsidRPr="00F63FF5" w:rsidRDefault="008B051F" w:rsidP="008B57BE">
            <w:pPr>
              <w:spacing w:line="0" w:lineRule="atLeast"/>
              <w:jc w:val="center"/>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w:t>
            </w:r>
          </w:p>
        </w:tc>
      </w:tr>
      <w:tr w:rsidR="00243795" w:rsidRPr="00F63FF5" w:rsidTr="00436524">
        <w:tc>
          <w:tcPr>
            <w:tcW w:w="535" w:type="dxa"/>
            <w:vAlign w:val="center"/>
          </w:tcPr>
          <w:p w:rsidR="00243795" w:rsidRPr="00F63FF5" w:rsidRDefault="00243795"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2</w:t>
            </w:r>
          </w:p>
        </w:tc>
        <w:tc>
          <w:tcPr>
            <w:tcW w:w="9349" w:type="dxa"/>
            <w:vAlign w:val="center"/>
          </w:tcPr>
          <w:p w:rsidR="00243795" w:rsidRPr="00F63FF5" w:rsidRDefault="00243795" w:rsidP="008B57BE">
            <w:pPr>
              <w:spacing w:line="218" w:lineRule="auto"/>
              <w:ind w:left="90" w:right="90"/>
              <w:jc w:val="both"/>
              <w:rPr>
                <w:rFonts w:ascii="Times New Roman" w:hAnsi="Times New Roman" w:cs="Times New Roman"/>
                <w:sz w:val="24"/>
                <w:szCs w:val="24"/>
              </w:rPr>
            </w:pPr>
            <w:r w:rsidRPr="00F63FF5">
              <w:rPr>
                <w:rFonts w:ascii="Times New Roman" w:hAnsi="Times New Roman" w:cs="Times New Roman"/>
                <w:sz w:val="24"/>
                <w:szCs w:val="24"/>
              </w:rPr>
              <w:t>Vision and Mission of the Department</w:t>
            </w:r>
          </w:p>
        </w:tc>
        <w:tc>
          <w:tcPr>
            <w:tcW w:w="651" w:type="dxa"/>
            <w:vAlign w:val="center"/>
          </w:tcPr>
          <w:p w:rsidR="00243795" w:rsidRPr="00F63FF5" w:rsidRDefault="008B051F" w:rsidP="008B57BE">
            <w:pPr>
              <w:spacing w:line="0" w:lineRule="atLeast"/>
              <w:jc w:val="center"/>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4</w:t>
            </w:r>
          </w:p>
        </w:tc>
      </w:tr>
      <w:tr w:rsidR="00243795" w:rsidRPr="00F63FF5" w:rsidTr="00436524">
        <w:tc>
          <w:tcPr>
            <w:tcW w:w="535" w:type="dxa"/>
            <w:vAlign w:val="center"/>
          </w:tcPr>
          <w:p w:rsidR="00243795" w:rsidRPr="00F63FF5" w:rsidRDefault="00243795"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3</w:t>
            </w:r>
          </w:p>
        </w:tc>
        <w:tc>
          <w:tcPr>
            <w:tcW w:w="9349" w:type="dxa"/>
            <w:vAlign w:val="center"/>
          </w:tcPr>
          <w:p w:rsidR="00243795" w:rsidRPr="00F63FF5" w:rsidRDefault="00243795" w:rsidP="008B57BE">
            <w:pPr>
              <w:spacing w:line="218" w:lineRule="auto"/>
              <w:ind w:left="90" w:right="90"/>
              <w:jc w:val="both"/>
              <w:rPr>
                <w:rFonts w:ascii="Times New Roman" w:hAnsi="Times New Roman" w:cs="Times New Roman"/>
                <w:sz w:val="24"/>
                <w:szCs w:val="24"/>
              </w:rPr>
            </w:pPr>
            <w:r w:rsidRPr="00F63FF5">
              <w:rPr>
                <w:rFonts w:ascii="Times New Roman" w:hAnsi="Times New Roman" w:cs="Times New Roman"/>
                <w:sz w:val="24"/>
                <w:szCs w:val="24"/>
              </w:rPr>
              <w:t>PEO, PSO, PO</w:t>
            </w:r>
          </w:p>
        </w:tc>
        <w:tc>
          <w:tcPr>
            <w:tcW w:w="651" w:type="dxa"/>
            <w:vAlign w:val="center"/>
          </w:tcPr>
          <w:p w:rsidR="00243795" w:rsidRPr="00F63FF5" w:rsidRDefault="008B051F" w:rsidP="008B57BE">
            <w:pPr>
              <w:spacing w:line="0" w:lineRule="atLeast"/>
              <w:jc w:val="center"/>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5</w:t>
            </w:r>
          </w:p>
        </w:tc>
      </w:tr>
      <w:tr w:rsidR="00DC72C0" w:rsidRPr="00F63FF5" w:rsidTr="00436524">
        <w:tc>
          <w:tcPr>
            <w:tcW w:w="535" w:type="dxa"/>
            <w:vAlign w:val="center"/>
          </w:tcPr>
          <w:p w:rsidR="00DC72C0" w:rsidRPr="00F63FF5" w:rsidRDefault="00DC72C0"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4</w:t>
            </w:r>
          </w:p>
        </w:tc>
        <w:tc>
          <w:tcPr>
            <w:tcW w:w="9349" w:type="dxa"/>
            <w:vAlign w:val="center"/>
          </w:tcPr>
          <w:p w:rsidR="00DC72C0" w:rsidRPr="00F63FF5" w:rsidRDefault="00DC72C0" w:rsidP="008B57BE">
            <w:pPr>
              <w:spacing w:line="218" w:lineRule="auto"/>
              <w:ind w:left="90" w:right="90"/>
              <w:jc w:val="both"/>
              <w:rPr>
                <w:rFonts w:ascii="Times New Roman" w:hAnsi="Times New Roman" w:cs="Times New Roman"/>
                <w:sz w:val="24"/>
                <w:szCs w:val="24"/>
              </w:rPr>
            </w:pPr>
            <w:r w:rsidRPr="00F63FF5">
              <w:rPr>
                <w:rFonts w:ascii="Times New Roman" w:hAnsi="Times New Roman" w:cs="Times New Roman"/>
                <w:sz w:val="24"/>
                <w:szCs w:val="24"/>
              </w:rPr>
              <w:t>Course Details</w:t>
            </w:r>
          </w:p>
          <w:p w:rsidR="00DC72C0" w:rsidRPr="00F63FF5" w:rsidRDefault="00DC72C0" w:rsidP="00F60D1A">
            <w:pPr>
              <w:numPr>
                <w:ilvl w:val="0"/>
                <w:numId w:val="1"/>
              </w:numPr>
              <w:spacing w:line="218" w:lineRule="auto"/>
              <w:ind w:right="90"/>
              <w:jc w:val="both"/>
              <w:rPr>
                <w:rFonts w:ascii="Times New Roman" w:hAnsi="Times New Roman" w:cs="Times New Roman"/>
                <w:sz w:val="24"/>
                <w:szCs w:val="24"/>
              </w:rPr>
            </w:pPr>
            <w:r w:rsidRPr="00F63FF5">
              <w:rPr>
                <w:rFonts w:ascii="Times New Roman" w:hAnsi="Times New Roman" w:cs="Times New Roman"/>
                <w:sz w:val="24"/>
                <w:szCs w:val="24"/>
              </w:rPr>
              <w:t>Course Objectives</w:t>
            </w:r>
          </w:p>
          <w:p w:rsidR="00DC72C0" w:rsidRPr="00F63FF5" w:rsidRDefault="00DC72C0" w:rsidP="00F60D1A">
            <w:pPr>
              <w:numPr>
                <w:ilvl w:val="0"/>
                <w:numId w:val="1"/>
              </w:numPr>
              <w:spacing w:line="218" w:lineRule="auto"/>
              <w:ind w:right="90"/>
              <w:jc w:val="both"/>
              <w:rPr>
                <w:rFonts w:ascii="Times New Roman" w:hAnsi="Times New Roman" w:cs="Times New Roman"/>
                <w:sz w:val="24"/>
                <w:szCs w:val="24"/>
              </w:rPr>
            </w:pPr>
            <w:r w:rsidRPr="00F63FF5">
              <w:rPr>
                <w:rFonts w:ascii="Times New Roman" w:hAnsi="Times New Roman" w:cs="Times New Roman"/>
                <w:sz w:val="24"/>
                <w:szCs w:val="24"/>
              </w:rPr>
              <w:t>Syllabus</w:t>
            </w:r>
          </w:p>
          <w:p w:rsidR="00DC72C0" w:rsidRPr="00F63FF5" w:rsidRDefault="00DC72C0" w:rsidP="00F60D1A">
            <w:pPr>
              <w:numPr>
                <w:ilvl w:val="0"/>
                <w:numId w:val="1"/>
              </w:numPr>
              <w:spacing w:line="218" w:lineRule="auto"/>
              <w:ind w:right="90"/>
              <w:jc w:val="both"/>
              <w:rPr>
                <w:rFonts w:ascii="Times New Roman" w:hAnsi="Times New Roman" w:cs="Times New Roman"/>
                <w:sz w:val="24"/>
                <w:szCs w:val="24"/>
              </w:rPr>
            </w:pPr>
            <w:r w:rsidRPr="00F63FF5">
              <w:rPr>
                <w:rFonts w:ascii="Times New Roman" w:hAnsi="Times New Roman" w:cs="Times New Roman"/>
                <w:sz w:val="24"/>
                <w:szCs w:val="24"/>
              </w:rPr>
              <w:t>Course Outcomes</w:t>
            </w:r>
          </w:p>
        </w:tc>
        <w:tc>
          <w:tcPr>
            <w:tcW w:w="651" w:type="dxa"/>
            <w:vAlign w:val="center"/>
          </w:tcPr>
          <w:p w:rsidR="00DC72C0" w:rsidRPr="00F63FF5" w:rsidRDefault="008B051F" w:rsidP="008B57BE">
            <w:pPr>
              <w:spacing w:line="0" w:lineRule="atLeast"/>
              <w:jc w:val="center"/>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6</w:t>
            </w:r>
          </w:p>
        </w:tc>
      </w:tr>
      <w:tr w:rsidR="00DC72C0" w:rsidRPr="00F63FF5" w:rsidTr="00436524">
        <w:tc>
          <w:tcPr>
            <w:tcW w:w="535" w:type="dxa"/>
            <w:vAlign w:val="center"/>
          </w:tcPr>
          <w:p w:rsidR="00DC72C0" w:rsidRPr="00F63FF5" w:rsidRDefault="00DC72C0"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5</w:t>
            </w:r>
          </w:p>
        </w:tc>
        <w:tc>
          <w:tcPr>
            <w:tcW w:w="9349" w:type="dxa"/>
            <w:vAlign w:val="center"/>
          </w:tcPr>
          <w:p w:rsidR="00DC72C0" w:rsidRPr="00F63FF5" w:rsidRDefault="008B051F" w:rsidP="008B051F">
            <w:pPr>
              <w:spacing w:line="218" w:lineRule="auto"/>
              <w:ind w:right="90"/>
              <w:jc w:val="both"/>
              <w:rPr>
                <w:rFonts w:ascii="Times New Roman" w:hAnsi="Times New Roman" w:cs="Times New Roman"/>
                <w:sz w:val="24"/>
                <w:szCs w:val="24"/>
              </w:rPr>
            </w:pPr>
            <w:r w:rsidRPr="00F63FF5">
              <w:rPr>
                <w:rFonts w:ascii="Times New Roman" w:hAnsi="Times New Roman" w:cs="Times New Roman"/>
                <w:sz w:val="24"/>
                <w:szCs w:val="24"/>
              </w:rPr>
              <w:t xml:space="preserve"> Python and Packages Installation</w:t>
            </w:r>
          </w:p>
        </w:tc>
        <w:tc>
          <w:tcPr>
            <w:tcW w:w="651" w:type="dxa"/>
            <w:vAlign w:val="center"/>
          </w:tcPr>
          <w:p w:rsidR="00DC72C0" w:rsidRPr="00F63FF5" w:rsidRDefault="008B051F" w:rsidP="008B57BE">
            <w:pPr>
              <w:spacing w:line="0" w:lineRule="atLeast"/>
              <w:jc w:val="center"/>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9</w:t>
            </w:r>
          </w:p>
        </w:tc>
      </w:tr>
      <w:tr w:rsidR="006367CC" w:rsidRPr="00F63FF5" w:rsidTr="00436524">
        <w:trPr>
          <w:trHeight w:val="327"/>
        </w:trPr>
        <w:tc>
          <w:tcPr>
            <w:tcW w:w="535" w:type="dxa"/>
            <w:vMerge w:val="restart"/>
            <w:vAlign w:val="center"/>
          </w:tcPr>
          <w:p w:rsidR="006367CC" w:rsidRPr="00F63FF5" w:rsidRDefault="006367CC"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6</w:t>
            </w:r>
          </w:p>
          <w:p w:rsidR="006367CC" w:rsidRPr="00F63FF5" w:rsidRDefault="006367CC" w:rsidP="008B57BE">
            <w:pPr>
              <w:spacing w:line="0" w:lineRule="atLeast"/>
              <w:jc w:val="center"/>
              <w:rPr>
                <w:rFonts w:ascii="Times New Roman" w:eastAsia="Times New Roman" w:hAnsi="Times New Roman" w:cs="Times New Roman"/>
                <w:b/>
                <w:i/>
                <w:sz w:val="24"/>
                <w:szCs w:val="24"/>
              </w:rPr>
            </w:pPr>
            <w:r w:rsidRPr="00F63FF5">
              <w:rPr>
                <w:rFonts w:ascii="Times New Roman" w:hAnsi="Times New Roman" w:cs="Times New Roman"/>
                <w:sz w:val="24"/>
                <w:szCs w:val="24"/>
              </w:rPr>
              <w:br w:type="page"/>
            </w:r>
          </w:p>
        </w:tc>
        <w:tc>
          <w:tcPr>
            <w:tcW w:w="9349" w:type="dxa"/>
            <w:vAlign w:val="center"/>
          </w:tcPr>
          <w:p w:rsidR="006367CC" w:rsidRPr="00F63FF5" w:rsidRDefault="006367CC" w:rsidP="008B57BE">
            <w:pPr>
              <w:spacing w:line="218" w:lineRule="auto"/>
              <w:ind w:left="90" w:right="90"/>
              <w:jc w:val="both"/>
              <w:rPr>
                <w:rFonts w:ascii="Times New Roman" w:hAnsi="Times New Roman" w:cs="Times New Roman"/>
                <w:b/>
                <w:sz w:val="24"/>
                <w:szCs w:val="24"/>
              </w:rPr>
            </w:pPr>
            <w:r w:rsidRPr="00F63FF5">
              <w:rPr>
                <w:rFonts w:ascii="Times New Roman" w:hAnsi="Times New Roman" w:cs="Times New Roman"/>
                <w:b/>
                <w:sz w:val="24"/>
                <w:szCs w:val="24"/>
              </w:rPr>
              <w:t>Lab Syllabus Programs</w:t>
            </w:r>
          </w:p>
        </w:tc>
        <w:tc>
          <w:tcPr>
            <w:tcW w:w="651" w:type="dxa"/>
            <w:vMerge w:val="restart"/>
            <w:vAlign w:val="center"/>
          </w:tcPr>
          <w:p w:rsidR="006367CC" w:rsidRPr="00F63FF5" w:rsidRDefault="002D0D5B"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6367CC" w:rsidRPr="00F63FF5" w:rsidTr="00952422">
        <w:trPr>
          <w:trHeight w:val="316"/>
        </w:trPr>
        <w:tc>
          <w:tcPr>
            <w:tcW w:w="535" w:type="dxa"/>
            <w:vMerge/>
            <w:vAlign w:val="center"/>
          </w:tcPr>
          <w:p w:rsidR="006367CC" w:rsidRPr="00F63FF5" w:rsidRDefault="006367CC" w:rsidP="008B57BE">
            <w:pPr>
              <w:spacing w:line="0" w:lineRule="atLeast"/>
              <w:jc w:val="center"/>
              <w:rPr>
                <w:rFonts w:ascii="Times New Roman" w:eastAsia="Times New Roman" w:hAnsi="Times New Roman" w:cs="Times New Roman"/>
                <w:b/>
                <w:i/>
                <w:sz w:val="24"/>
                <w:szCs w:val="24"/>
              </w:rPr>
            </w:pPr>
          </w:p>
        </w:tc>
        <w:tc>
          <w:tcPr>
            <w:tcW w:w="9349" w:type="dxa"/>
            <w:vAlign w:val="center"/>
          </w:tcPr>
          <w:p w:rsidR="006367CC" w:rsidRPr="00A03118" w:rsidRDefault="00D74EC7" w:rsidP="00A03118">
            <w:pPr>
              <w:spacing w:line="218" w:lineRule="auto"/>
              <w:ind w:right="90"/>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285750</wp:posOffset>
                      </wp:positionH>
                      <wp:positionV relativeFrom="paragraph">
                        <wp:posOffset>-4445</wp:posOffset>
                      </wp:positionV>
                      <wp:extent cx="0" cy="3609975"/>
                      <wp:effectExtent l="0" t="0" r="19050" b="28575"/>
                      <wp:wrapNone/>
                      <wp:docPr id="7" name="Straight Connector 7"/>
                      <wp:cNvGraphicFramePr/>
                      <a:graphic xmlns:a="http://schemas.openxmlformats.org/drawingml/2006/main">
                        <a:graphicData uri="http://schemas.microsoft.com/office/word/2010/wordprocessingShape">
                          <wps:wsp>
                            <wps:cNvCnPr/>
                            <wps:spPr>
                              <a:xfrm>
                                <a:off x="0" y="0"/>
                                <a:ext cx="0" cy="3609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175F2"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5pt" to="22.5pt,2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" strokecolor="black [3213]"/>
                  </w:pict>
                </mc:Fallback>
              </mc:AlternateContent>
            </w:r>
            <w:r w:rsidR="00A03118">
              <w:rPr>
                <w:rFonts w:ascii="Times New Roman" w:hAnsi="Times New Roman" w:cs="Times New Roman"/>
                <w:sz w:val="24"/>
                <w:szCs w:val="24"/>
              </w:rPr>
              <w:t xml:space="preserve">  1.    </w:t>
            </w:r>
            <w:r w:rsidR="00F2545F" w:rsidRPr="00A03118">
              <w:rPr>
                <w:rFonts w:ascii="Times New Roman" w:hAnsi="Times New Roman" w:cs="Times New Roman"/>
                <w:sz w:val="24"/>
                <w:szCs w:val="24"/>
              </w:rPr>
              <w:t>Implement A* Search algorithm.</w:t>
            </w:r>
          </w:p>
        </w:tc>
        <w:tc>
          <w:tcPr>
            <w:tcW w:w="651" w:type="dxa"/>
            <w:vMerge/>
            <w:vAlign w:val="center"/>
          </w:tcPr>
          <w:p w:rsidR="006367CC" w:rsidRPr="00F63FF5" w:rsidRDefault="006367CC" w:rsidP="008B57BE">
            <w:pPr>
              <w:spacing w:line="0" w:lineRule="atLeast"/>
              <w:jc w:val="center"/>
              <w:rPr>
                <w:rFonts w:ascii="Times New Roman" w:eastAsia="Times New Roman" w:hAnsi="Times New Roman" w:cs="Times New Roman"/>
                <w:b/>
                <w:sz w:val="24"/>
                <w:szCs w:val="24"/>
              </w:rPr>
            </w:pPr>
          </w:p>
        </w:tc>
      </w:tr>
      <w:tr w:rsidR="006367CC" w:rsidRPr="00F63FF5" w:rsidTr="00436524">
        <w:tc>
          <w:tcPr>
            <w:tcW w:w="535" w:type="dxa"/>
            <w:vMerge/>
            <w:vAlign w:val="center"/>
          </w:tcPr>
          <w:p w:rsidR="006367CC" w:rsidRPr="00F63FF5" w:rsidRDefault="006367CC" w:rsidP="008B57BE">
            <w:pPr>
              <w:spacing w:line="0" w:lineRule="atLeast"/>
              <w:jc w:val="center"/>
              <w:rPr>
                <w:rFonts w:ascii="Times New Roman" w:eastAsia="Times New Roman" w:hAnsi="Times New Roman" w:cs="Times New Roman"/>
                <w:b/>
                <w:i/>
                <w:sz w:val="24"/>
                <w:szCs w:val="24"/>
              </w:rPr>
            </w:pPr>
          </w:p>
        </w:tc>
        <w:tc>
          <w:tcPr>
            <w:tcW w:w="9349" w:type="dxa"/>
            <w:vAlign w:val="center"/>
          </w:tcPr>
          <w:p w:rsidR="006367CC" w:rsidRPr="00A03118" w:rsidRDefault="00A03118" w:rsidP="00A03118">
            <w:pPr>
              <w:spacing w:line="218" w:lineRule="auto"/>
              <w:ind w:right="90"/>
              <w:jc w:val="both"/>
              <w:rPr>
                <w:rFonts w:ascii="Times New Roman" w:hAnsi="Times New Roman" w:cs="Times New Roman"/>
                <w:sz w:val="24"/>
                <w:szCs w:val="24"/>
              </w:rPr>
            </w:pPr>
            <w:r>
              <w:rPr>
                <w:rFonts w:ascii="Times New Roman" w:hAnsi="Times New Roman" w:cs="Times New Roman"/>
                <w:sz w:val="24"/>
                <w:szCs w:val="24"/>
              </w:rPr>
              <w:t xml:space="preserve">  </w:t>
            </w:r>
            <w:r w:rsidRPr="00A03118">
              <w:rPr>
                <w:rFonts w:ascii="Times New Roman" w:hAnsi="Times New Roman" w:cs="Times New Roman"/>
                <w:sz w:val="24"/>
                <w:szCs w:val="24"/>
              </w:rPr>
              <w:t>2.</w:t>
            </w:r>
            <w:r>
              <w:rPr>
                <w:rFonts w:ascii="Times New Roman" w:hAnsi="Times New Roman" w:cs="Times New Roman"/>
                <w:sz w:val="24"/>
                <w:szCs w:val="24"/>
              </w:rPr>
              <w:t xml:space="preserve">   </w:t>
            </w:r>
            <w:r w:rsidRPr="00A03118">
              <w:rPr>
                <w:rFonts w:ascii="Times New Roman" w:hAnsi="Times New Roman" w:cs="Times New Roman"/>
                <w:sz w:val="24"/>
                <w:szCs w:val="24"/>
              </w:rPr>
              <w:t xml:space="preserve"> Implement AO* Search algorithm.</w:t>
            </w:r>
          </w:p>
        </w:tc>
        <w:tc>
          <w:tcPr>
            <w:tcW w:w="651" w:type="dxa"/>
            <w:vAlign w:val="center"/>
          </w:tcPr>
          <w:p w:rsidR="006367CC" w:rsidRPr="00F63FF5" w:rsidRDefault="002D0D5B"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6367CC" w:rsidRPr="00F63FF5" w:rsidTr="00436524">
        <w:tc>
          <w:tcPr>
            <w:tcW w:w="535" w:type="dxa"/>
            <w:vMerge/>
            <w:vAlign w:val="center"/>
          </w:tcPr>
          <w:p w:rsidR="006367CC" w:rsidRPr="00F63FF5" w:rsidRDefault="006367CC" w:rsidP="008B57BE">
            <w:pPr>
              <w:spacing w:line="0" w:lineRule="atLeast"/>
              <w:jc w:val="center"/>
              <w:rPr>
                <w:rFonts w:ascii="Times New Roman" w:eastAsia="Times New Roman" w:hAnsi="Times New Roman" w:cs="Times New Roman"/>
                <w:b/>
                <w:i/>
                <w:sz w:val="24"/>
                <w:szCs w:val="24"/>
              </w:rPr>
            </w:pPr>
          </w:p>
        </w:tc>
        <w:tc>
          <w:tcPr>
            <w:tcW w:w="9349" w:type="dxa"/>
            <w:vAlign w:val="center"/>
          </w:tcPr>
          <w:p w:rsidR="008A2AAA" w:rsidRPr="008A2AAA" w:rsidRDefault="008A2AAA" w:rsidP="008A2AAA">
            <w:pPr>
              <w:spacing w:line="218" w:lineRule="auto"/>
              <w:ind w:right="90"/>
              <w:jc w:val="both"/>
              <w:rPr>
                <w:rFonts w:ascii="Times New Roman" w:hAnsi="Times New Roman" w:cs="Times New Roman"/>
                <w:sz w:val="24"/>
                <w:szCs w:val="24"/>
              </w:rPr>
            </w:pPr>
            <w:r>
              <w:rPr>
                <w:rFonts w:ascii="Times New Roman" w:hAnsi="Times New Roman" w:cs="Times New Roman"/>
                <w:sz w:val="24"/>
                <w:szCs w:val="24"/>
              </w:rPr>
              <w:t xml:space="preserve">  3.    </w:t>
            </w:r>
            <w:r w:rsidRPr="008A2AAA">
              <w:rPr>
                <w:rFonts w:ascii="Times New Roman" w:hAnsi="Times New Roman" w:cs="Times New Roman"/>
                <w:sz w:val="24"/>
                <w:szCs w:val="24"/>
              </w:rPr>
              <w:t>For a given set of training data examples stored in a .CSV file, implement and demonstrate</w:t>
            </w:r>
          </w:p>
          <w:p w:rsidR="006367CC" w:rsidRPr="00CA2669" w:rsidRDefault="008A2AAA" w:rsidP="008A2AAA">
            <w:pPr>
              <w:spacing w:line="218" w:lineRule="auto"/>
              <w:ind w:right="90"/>
              <w:jc w:val="center"/>
              <w:rPr>
                <w:rFonts w:ascii="Times New Roman" w:hAnsi="Times New Roman" w:cs="Times New Roman"/>
                <w:sz w:val="24"/>
                <w:szCs w:val="24"/>
              </w:rPr>
            </w:pPr>
            <w:r>
              <w:rPr>
                <w:rFonts w:ascii="Times New Roman" w:hAnsi="Times New Roman" w:cs="Times New Roman"/>
                <w:sz w:val="24"/>
                <w:szCs w:val="24"/>
              </w:rPr>
              <w:t xml:space="preserve">   </w:t>
            </w:r>
            <w:r w:rsidRPr="008A2AAA">
              <w:rPr>
                <w:rFonts w:ascii="Times New Roman" w:hAnsi="Times New Roman" w:cs="Times New Roman"/>
                <w:sz w:val="24"/>
                <w:szCs w:val="24"/>
              </w:rPr>
              <w:t>the Candidate-Elimination algorithm to output a</w:t>
            </w:r>
            <w:r>
              <w:rPr>
                <w:rFonts w:ascii="Times New Roman" w:hAnsi="Times New Roman" w:cs="Times New Roman"/>
                <w:sz w:val="24"/>
                <w:szCs w:val="24"/>
              </w:rPr>
              <w:t xml:space="preserve"> </w:t>
            </w:r>
            <w:r w:rsidRPr="008A2AAA">
              <w:rPr>
                <w:rFonts w:ascii="Times New Roman" w:hAnsi="Times New Roman" w:cs="Times New Roman"/>
                <w:sz w:val="24"/>
                <w:szCs w:val="24"/>
              </w:rPr>
              <w:t xml:space="preserve">description of the set of all hypotheses </w:t>
            </w:r>
            <w:r>
              <w:rPr>
                <w:rFonts w:ascii="Times New Roman" w:hAnsi="Times New Roman" w:cs="Times New Roman"/>
                <w:sz w:val="24"/>
                <w:szCs w:val="24"/>
              </w:rPr>
              <w:t xml:space="preserve">    </w:t>
            </w:r>
            <w:r w:rsidRPr="008A2AAA">
              <w:rPr>
                <w:rFonts w:ascii="Times New Roman" w:hAnsi="Times New Roman" w:cs="Times New Roman"/>
                <w:sz w:val="24"/>
                <w:szCs w:val="24"/>
              </w:rPr>
              <w:t>consistent with the training examples.</w:t>
            </w:r>
          </w:p>
        </w:tc>
        <w:tc>
          <w:tcPr>
            <w:tcW w:w="651" w:type="dxa"/>
            <w:vAlign w:val="center"/>
          </w:tcPr>
          <w:p w:rsidR="006367CC" w:rsidRPr="00F63FF5" w:rsidRDefault="002D0D5B"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r>
      <w:tr w:rsidR="006367CC" w:rsidRPr="00F63FF5" w:rsidTr="00436524">
        <w:tc>
          <w:tcPr>
            <w:tcW w:w="535" w:type="dxa"/>
            <w:vMerge/>
            <w:vAlign w:val="center"/>
          </w:tcPr>
          <w:p w:rsidR="006367CC" w:rsidRPr="00F63FF5" w:rsidRDefault="006367CC" w:rsidP="008B57BE">
            <w:pPr>
              <w:spacing w:line="0" w:lineRule="atLeast"/>
              <w:jc w:val="center"/>
              <w:rPr>
                <w:rFonts w:ascii="Times New Roman" w:eastAsia="Times New Roman" w:hAnsi="Times New Roman" w:cs="Times New Roman"/>
                <w:b/>
                <w:i/>
                <w:sz w:val="24"/>
                <w:szCs w:val="24"/>
              </w:rPr>
            </w:pPr>
          </w:p>
        </w:tc>
        <w:tc>
          <w:tcPr>
            <w:tcW w:w="9349" w:type="dxa"/>
            <w:vAlign w:val="center"/>
          </w:tcPr>
          <w:p w:rsidR="009C4DF2" w:rsidRDefault="008A2AAA" w:rsidP="009C4DF2">
            <w:pPr>
              <w:spacing w:line="218" w:lineRule="auto"/>
              <w:ind w:right="90"/>
              <w:rPr>
                <w:rFonts w:ascii="Times New Roman" w:hAnsi="Times New Roman" w:cs="Times New Roman"/>
                <w:sz w:val="24"/>
                <w:szCs w:val="24"/>
              </w:rPr>
            </w:pPr>
            <w:r>
              <w:rPr>
                <w:rFonts w:ascii="Times New Roman" w:hAnsi="Times New Roman" w:cs="Times New Roman"/>
                <w:sz w:val="24"/>
                <w:szCs w:val="24"/>
              </w:rPr>
              <w:t xml:space="preserve">  4.    </w:t>
            </w:r>
            <w:r w:rsidR="009C4DF2" w:rsidRPr="009C4DF2">
              <w:rPr>
                <w:rFonts w:ascii="Times New Roman" w:hAnsi="Times New Roman" w:cs="Times New Roman"/>
                <w:sz w:val="24"/>
                <w:szCs w:val="24"/>
              </w:rPr>
              <w:t xml:space="preserve">Write a program to demonstrate the working of the decision tree based ID3 algorithm. </w:t>
            </w:r>
          </w:p>
          <w:p w:rsidR="006367CC" w:rsidRPr="00CA2669" w:rsidRDefault="009C4DF2" w:rsidP="009C4DF2">
            <w:pPr>
              <w:spacing w:line="218" w:lineRule="auto"/>
              <w:ind w:right="90"/>
              <w:jc w:val="center"/>
              <w:rPr>
                <w:rFonts w:ascii="Times New Roman" w:hAnsi="Times New Roman" w:cs="Times New Roman"/>
                <w:sz w:val="24"/>
                <w:szCs w:val="24"/>
              </w:rPr>
            </w:pPr>
            <w:r>
              <w:rPr>
                <w:rFonts w:ascii="Times New Roman" w:hAnsi="Times New Roman" w:cs="Times New Roman"/>
                <w:sz w:val="24"/>
                <w:szCs w:val="24"/>
              </w:rPr>
              <w:t xml:space="preserve">Use </w:t>
            </w:r>
            <w:r w:rsidRPr="009C4DF2">
              <w:rPr>
                <w:rFonts w:ascii="Times New Roman" w:hAnsi="Times New Roman" w:cs="Times New Roman"/>
                <w:sz w:val="24"/>
                <w:szCs w:val="24"/>
              </w:rPr>
              <w:t>an appropriate data set for building the decision tree and a</w:t>
            </w:r>
            <w:r>
              <w:rPr>
                <w:rFonts w:ascii="Times New Roman" w:hAnsi="Times New Roman" w:cs="Times New Roman"/>
                <w:sz w:val="24"/>
                <w:szCs w:val="24"/>
              </w:rPr>
              <w:t>pply this knowledge to      classify</w:t>
            </w:r>
            <w:r w:rsidRPr="009C4DF2">
              <w:rPr>
                <w:rFonts w:ascii="Times New Roman" w:hAnsi="Times New Roman" w:cs="Times New Roman"/>
                <w:sz w:val="24"/>
                <w:szCs w:val="24"/>
              </w:rPr>
              <w:t xml:space="preserve"> a new sample</w:t>
            </w:r>
            <w:r>
              <w:rPr>
                <w:rFonts w:ascii="Times New Roman" w:hAnsi="Times New Roman" w:cs="Times New Roman"/>
                <w:sz w:val="24"/>
                <w:szCs w:val="24"/>
              </w:rPr>
              <w:t>.</w:t>
            </w:r>
          </w:p>
        </w:tc>
        <w:tc>
          <w:tcPr>
            <w:tcW w:w="651" w:type="dxa"/>
            <w:vAlign w:val="center"/>
          </w:tcPr>
          <w:p w:rsidR="006367CC" w:rsidRPr="00F63FF5" w:rsidRDefault="002D0D5B"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6367CC" w:rsidRPr="00F63FF5" w:rsidTr="00436524">
        <w:tc>
          <w:tcPr>
            <w:tcW w:w="535" w:type="dxa"/>
            <w:vMerge/>
            <w:vAlign w:val="center"/>
          </w:tcPr>
          <w:p w:rsidR="006367CC" w:rsidRPr="00F63FF5" w:rsidRDefault="006367CC" w:rsidP="008B57BE">
            <w:pPr>
              <w:spacing w:line="0" w:lineRule="atLeast"/>
              <w:jc w:val="center"/>
              <w:rPr>
                <w:rFonts w:ascii="Times New Roman" w:eastAsia="Times New Roman" w:hAnsi="Times New Roman" w:cs="Times New Roman"/>
                <w:b/>
                <w:i/>
                <w:sz w:val="24"/>
                <w:szCs w:val="24"/>
              </w:rPr>
            </w:pPr>
          </w:p>
        </w:tc>
        <w:tc>
          <w:tcPr>
            <w:tcW w:w="9349" w:type="dxa"/>
            <w:vAlign w:val="center"/>
          </w:tcPr>
          <w:p w:rsidR="006367CC" w:rsidRPr="00D5792C" w:rsidRDefault="00D5792C" w:rsidP="00D5792C">
            <w:pPr>
              <w:spacing w:line="218" w:lineRule="auto"/>
              <w:ind w:right="90"/>
              <w:jc w:val="center"/>
              <w:rPr>
                <w:rFonts w:ascii="Times New Roman" w:hAnsi="Times New Roman" w:cs="Times New Roman"/>
                <w:sz w:val="24"/>
                <w:szCs w:val="24"/>
              </w:rPr>
            </w:pPr>
            <w:r w:rsidRPr="00D5792C">
              <w:rPr>
                <w:rFonts w:ascii="Times New Roman" w:hAnsi="Times New Roman" w:cs="Times New Roman"/>
                <w:sz w:val="24"/>
                <w:szCs w:val="24"/>
              </w:rPr>
              <w:t xml:space="preserve">5. </w:t>
            </w:r>
            <w:r>
              <w:rPr>
                <w:rFonts w:ascii="Times New Roman" w:hAnsi="Times New Roman" w:cs="Times New Roman"/>
                <w:sz w:val="24"/>
                <w:szCs w:val="24"/>
              </w:rPr>
              <w:t xml:space="preserve">   </w:t>
            </w:r>
            <w:r w:rsidRPr="00D5792C">
              <w:rPr>
                <w:rFonts w:ascii="Times New Roman" w:hAnsi="Times New Roman" w:cs="Times New Roman"/>
                <w:sz w:val="24"/>
                <w:szCs w:val="24"/>
              </w:rPr>
              <w:t xml:space="preserve">Build an Artificial Neural Network by implementing the Backpropagation algorithm and </w:t>
            </w:r>
            <w:r>
              <w:rPr>
                <w:rFonts w:ascii="Times New Roman" w:hAnsi="Times New Roman" w:cs="Times New Roman"/>
                <w:sz w:val="24"/>
                <w:szCs w:val="24"/>
              </w:rPr>
              <w:t xml:space="preserve">  </w:t>
            </w:r>
            <w:r w:rsidRPr="00D5792C">
              <w:rPr>
                <w:rFonts w:ascii="Times New Roman" w:hAnsi="Times New Roman" w:cs="Times New Roman"/>
                <w:sz w:val="24"/>
                <w:szCs w:val="24"/>
              </w:rPr>
              <w:t>test the same using appropriate data sets.</w:t>
            </w:r>
          </w:p>
        </w:tc>
        <w:tc>
          <w:tcPr>
            <w:tcW w:w="651" w:type="dxa"/>
            <w:vAlign w:val="center"/>
          </w:tcPr>
          <w:p w:rsidR="006367CC" w:rsidRPr="00F63FF5" w:rsidRDefault="002D0D5B"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p>
        </w:tc>
      </w:tr>
      <w:tr w:rsidR="006367CC" w:rsidRPr="00F63FF5" w:rsidTr="00436524">
        <w:tc>
          <w:tcPr>
            <w:tcW w:w="535" w:type="dxa"/>
            <w:vMerge/>
            <w:vAlign w:val="center"/>
          </w:tcPr>
          <w:p w:rsidR="006367CC" w:rsidRPr="00F63FF5" w:rsidRDefault="006367CC" w:rsidP="008B57BE">
            <w:pPr>
              <w:spacing w:line="0" w:lineRule="atLeast"/>
              <w:jc w:val="center"/>
              <w:rPr>
                <w:rFonts w:ascii="Times New Roman" w:eastAsia="Times New Roman" w:hAnsi="Times New Roman" w:cs="Times New Roman"/>
                <w:b/>
                <w:i/>
                <w:sz w:val="24"/>
                <w:szCs w:val="24"/>
              </w:rPr>
            </w:pPr>
          </w:p>
        </w:tc>
        <w:tc>
          <w:tcPr>
            <w:tcW w:w="9349" w:type="dxa"/>
            <w:vAlign w:val="center"/>
          </w:tcPr>
          <w:p w:rsidR="007E08C9" w:rsidRDefault="00D5792C" w:rsidP="002037C3">
            <w:pPr>
              <w:spacing w:line="218" w:lineRule="auto"/>
              <w:ind w:right="90"/>
              <w:jc w:val="center"/>
              <w:rPr>
                <w:rFonts w:ascii="Times New Roman" w:hAnsi="Times New Roman" w:cs="Times New Roman"/>
                <w:sz w:val="24"/>
                <w:szCs w:val="24"/>
              </w:rPr>
            </w:pPr>
            <w:r>
              <w:rPr>
                <w:rFonts w:ascii="Times New Roman" w:hAnsi="Times New Roman" w:cs="Times New Roman"/>
                <w:sz w:val="24"/>
                <w:szCs w:val="24"/>
              </w:rPr>
              <w:t>6.</w:t>
            </w:r>
            <w:r w:rsidR="002037C3">
              <w:rPr>
                <w:rFonts w:ascii="Times New Roman" w:hAnsi="Times New Roman" w:cs="Times New Roman"/>
                <w:sz w:val="24"/>
                <w:szCs w:val="24"/>
              </w:rPr>
              <w:t xml:space="preserve">    </w:t>
            </w:r>
            <w:r w:rsidR="002037C3" w:rsidRPr="002037C3">
              <w:rPr>
                <w:rFonts w:ascii="Times New Roman" w:hAnsi="Times New Roman" w:cs="Times New Roman"/>
                <w:sz w:val="24"/>
                <w:szCs w:val="24"/>
              </w:rPr>
              <w:t>Write a program to implement the naïve Bayesian classifier for a sample training data set stored as a .CSV file. Compute the accuracy of the classifier, considering</w:t>
            </w:r>
          </w:p>
          <w:p w:rsidR="006367CC" w:rsidRPr="008A302F" w:rsidRDefault="002037C3" w:rsidP="002037C3">
            <w:pPr>
              <w:spacing w:line="218" w:lineRule="auto"/>
              <w:ind w:right="90"/>
              <w:jc w:val="center"/>
              <w:rPr>
                <w:rFonts w:ascii="Times New Roman" w:hAnsi="Times New Roman" w:cs="Times New Roman"/>
                <w:sz w:val="24"/>
                <w:szCs w:val="24"/>
              </w:rPr>
            </w:pPr>
            <w:r w:rsidRPr="002037C3">
              <w:rPr>
                <w:rFonts w:ascii="Times New Roman" w:hAnsi="Times New Roman" w:cs="Times New Roman"/>
                <w:sz w:val="24"/>
                <w:szCs w:val="24"/>
              </w:rPr>
              <w:t xml:space="preserve"> few test data sets.</w:t>
            </w:r>
          </w:p>
        </w:tc>
        <w:tc>
          <w:tcPr>
            <w:tcW w:w="651" w:type="dxa"/>
            <w:vAlign w:val="center"/>
          </w:tcPr>
          <w:p w:rsidR="006367CC" w:rsidRPr="00F63FF5" w:rsidRDefault="002D0D5B"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p>
        </w:tc>
      </w:tr>
      <w:tr w:rsidR="006367CC" w:rsidRPr="00F63FF5" w:rsidTr="00A0373B">
        <w:trPr>
          <w:trHeight w:val="964"/>
        </w:trPr>
        <w:tc>
          <w:tcPr>
            <w:tcW w:w="535" w:type="dxa"/>
            <w:vMerge/>
            <w:vAlign w:val="center"/>
          </w:tcPr>
          <w:p w:rsidR="006367CC" w:rsidRPr="00F63FF5" w:rsidRDefault="006367CC" w:rsidP="008B57BE">
            <w:pPr>
              <w:spacing w:line="0" w:lineRule="atLeast"/>
              <w:jc w:val="center"/>
              <w:rPr>
                <w:rFonts w:ascii="Times New Roman" w:eastAsia="Times New Roman" w:hAnsi="Times New Roman" w:cs="Times New Roman"/>
                <w:b/>
                <w:i/>
                <w:sz w:val="24"/>
                <w:szCs w:val="24"/>
              </w:rPr>
            </w:pPr>
          </w:p>
        </w:tc>
        <w:tc>
          <w:tcPr>
            <w:tcW w:w="9349" w:type="dxa"/>
            <w:vAlign w:val="center"/>
          </w:tcPr>
          <w:p w:rsidR="00AF44C9" w:rsidRDefault="00A0373B" w:rsidP="00A0373B">
            <w:pPr>
              <w:spacing w:line="218" w:lineRule="auto"/>
              <w:ind w:right="90"/>
              <w:jc w:val="center"/>
              <w:rPr>
                <w:rFonts w:ascii="Times New Roman" w:hAnsi="Times New Roman" w:cs="Times New Roman"/>
                <w:sz w:val="24"/>
                <w:szCs w:val="24"/>
              </w:rPr>
            </w:pPr>
            <w:r>
              <w:rPr>
                <w:rFonts w:ascii="Times New Roman" w:hAnsi="Times New Roman" w:cs="Times New Roman"/>
                <w:sz w:val="24"/>
                <w:szCs w:val="24"/>
              </w:rPr>
              <w:t>7.</w:t>
            </w:r>
            <w:r w:rsidR="00AF44C9">
              <w:rPr>
                <w:rFonts w:ascii="Times New Roman" w:hAnsi="Times New Roman" w:cs="Times New Roman"/>
                <w:sz w:val="24"/>
                <w:szCs w:val="24"/>
              </w:rPr>
              <w:t xml:space="preserve"> </w:t>
            </w:r>
            <w:r>
              <w:rPr>
                <w:rFonts w:ascii="Times New Roman" w:hAnsi="Times New Roman" w:cs="Times New Roman"/>
                <w:sz w:val="24"/>
                <w:szCs w:val="24"/>
              </w:rPr>
              <w:t xml:space="preserve">   </w:t>
            </w:r>
            <w:r w:rsidR="00AF44C9">
              <w:rPr>
                <w:rFonts w:ascii="Times New Roman" w:hAnsi="Times New Roman" w:cs="Times New Roman"/>
                <w:sz w:val="24"/>
                <w:szCs w:val="24"/>
              </w:rPr>
              <w:t xml:space="preserve"> </w:t>
            </w:r>
            <w:r w:rsidR="00AF44C9" w:rsidRPr="007E08C9">
              <w:rPr>
                <w:rFonts w:ascii="Times New Roman" w:hAnsi="Times New Roman" w:cs="Times New Roman"/>
                <w:sz w:val="24"/>
                <w:szCs w:val="24"/>
              </w:rPr>
              <w:t xml:space="preserve">Apply EM algorithm to cluster a set of data stored in a .CSV file. Use the same data set </w:t>
            </w:r>
            <w:r>
              <w:rPr>
                <w:rFonts w:ascii="Times New Roman" w:hAnsi="Times New Roman" w:cs="Times New Roman"/>
                <w:sz w:val="24"/>
                <w:szCs w:val="24"/>
              </w:rPr>
              <w:t xml:space="preserve">     </w:t>
            </w:r>
            <w:r w:rsidR="00245DBC">
              <w:rPr>
                <w:rFonts w:ascii="Times New Roman" w:hAnsi="Times New Roman" w:cs="Times New Roman"/>
                <w:sz w:val="24"/>
                <w:szCs w:val="24"/>
              </w:rPr>
              <w:t xml:space="preserve">           </w:t>
            </w:r>
            <w:r w:rsidR="00AF44C9" w:rsidRPr="007E08C9">
              <w:rPr>
                <w:rFonts w:ascii="Times New Roman" w:hAnsi="Times New Roman" w:cs="Times New Roman"/>
                <w:sz w:val="24"/>
                <w:szCs w:val="24"/>
              </w:rPr>
              <w:t>or clustering using k-Means algorithm. Compare the results of these two algorithms and</w:t>
            </w:r>
          </w:p>
          <w:p w:rsidR="00245DBC" w:rsidRDefault="00A0373B" w:rsidP="00A0373B">
            <w:pPr>
              <w:spacing w:line="218" w:lineRule="auto"/>
              <w:ind w:right="90"/>
              <w:jc w:val="center"/>
              <w:rPr>
                <w:rFonts w:ascii="Times New Roman" w:hAnsi="Times New Roman" w:cs="Times New Roman"/>
                <w:sz w:val="24"/>
                <w:szCs w:val="24"/>
              </w:rPr>
            </w:pPr>
            <w:r>
              <w:rPr>
                <w:rFonts w:ascii="Times New Roman" w:hAnsi="Times New Roman" w:cs="Times New Roman"/>
                <w:sz w:val="24"/>
                <w:szCs w:val="24"/>
              </w:rPr>
              <w:t xml:space="preserve">        </w:t>
            </w:r>
            <w:r w:rsidR="00AF44C9" w:rsidRPr="007E08C9">
              <w:rPr>
                <w:rFonts w:ascii="Times New Roman" w:hAnsi="Times New Roman" w:cs="Times New Roman"/>
                <w:sz w:val="24"/>
                <w:szCs w:val="24"/>
              </w:rPr>
              <w:t xml:space="preserve">Comment on the quality of clustering. You can add Java/Python ML </w:t>
            </w:r>
          </w:p>
          <w:p w:rsidR="006367CC" w:rsidRPr="008A302F" w:rsidRDefault="00AF44C9" w:rsidP="00245DBC">
            <w:pPr>
              <w:spacing w:line="218" w:lineRule="auto"/>
              <w:ind w:right="90"/>
              <w:jc w:val="center"/>
              <w:rPr>
                <w:rFonts w:ascii="Times New Roman" w:hAnsi="Times New Roman" w:cs="Times New Roman"/>
                <w:sz w:val="24"/>
                <w:szCs w:val="24"/>
              </w:rPr>
            </w:pPr>
            <w:r w:rsidRPr="007E08C9">
              <w:rPr>
                <w:rFonts w:ascii="Times New Roman" w:hAnsi="Times New Roman" w:cs="Times New Roman"/>
                <w:sz w:val="24"/>
                <w:szCs w:val="24"/>
              </w:rPr>
              <w:t>library classes/API in</w:t>
            </w:r>
            <w:r w:rsidR="00245DBC">
              <w:rPr>
                <w:rFonts w:ascii="Times New Roman" w:hAnsi="Times New Roman" w:cs="Times New Roman"/>
                <w:sz w:val="24"/>
                <w:szCs w:val="24"/>
              </w:rPr>
              <w:t xml:space="preserve"> </w:t>
            </w:r>
            <w:r>
              <w:rPr>
                <w:rFonts w:ascii="Times New Roman" w:hAnsi="Times New Roman" w:cs="Times New Roman"/>
                <w:sz w:val="24"/>
                <w:szCs w:val="24"/>
              </w:rPr>
              <w:t>t</w:t>
            </w:r>
            <w:r w:rsidRPr="007E08C9">
              <w:rPr>
                <w:rFonts w:ascii="Times New Roman" w:hAnsi="Times New Roman" w:cs="Times New Roman"/>
                <w:sz w:val="24"/>
                <w:szCs w:val="24"/>
              </w:rPr>
              <w:t>he program</w:t>
            </w:r>
          </w:p>
        </w:tc>
        <w:tc>
          <w:tcPr>
            <w:tcW w:w="651" w:type="dxa"/>
            <w:vAlign w:val="center"/>
          </w:tcPr>
          <w:p w:rsidR="006367CC" w:rsidRPr="00F63FF5" w:rsidRDefault="002D0D5B"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p>
        </w:tc>
      </w:tr>
      <w:tr w:rsidR="006367CC" w:rsidRPr="00F63FF5" w:rsidTr="00436524">
        <w:tc>
          <w:tcPr>
            <w:tcW w:w="535" w:type="dxa"/>
            <w:vMerge/>
            <w:vAlign w:val="center"/>
          </w:tcPr>
          <w:p w:rsidR="006367CC" w:rsidRPr="00F63FF5" w:rsidRDefault="006367CC" w:rsidP="008B57BE">
            <w:pPr>
              <w:spacing w:line="0" w:lineRule="atLeast"/>
              <w:jc w:val="center"/>
              <w:rPr>
                <w:rFonts w:ascii="Times New Roman" w:eastAsia="Times New Roman" w:hAnsi="Times New Roman" w:cs="Times New Roman"/>
                <w:b/>
                <w:i/>
                <w:sz w:val="24"/>
                <w:szCs w:val="24"/>
              </w:rPr>
            </w:pPr>
          </w:p>
        </w:tc>
        <w:tc>
          <w:tcPr>
            <w:tcW w:w="9349" w:type="dxa"/>
            <w:vAlign w:val="center"/>
          </w:tcPr>
          <w:p w:rsidR="00245DBC" w:rsidRDefault="00245DBC" w:rsidP="00245DBC">
            <w:pPr>
              <w:spacing w:line="218" w:lineRule="auto"/>
              <w:ind w:right="90"/>
              <w:jc w:val="center"/>
              <w:rPr>
                <w:rFonts w:ascii="Times New Roman" w:hAnsi="Times New Roman" w:cs="Times New Roman"/>
                <w:sz w:val="24"/>
                <w:szCs w:val="24"/>
              </w:rPr>
            </w:pPr>
            <w:r>
              <w:rPr>
                <w:rFonts w:ascii="Times New Roman" w:hAnsi="Times New Roman" w:cs="Times New Roman"/>
                <w:sz w:val="24"/>
                <w:szCs w:val="24"/>
              </w:rPr>
              <w:t xml:space="preserve">  </w:t>
            </w:r>
            <w:r w:rsidRPr="00245DBC">
              <w:rPr>
                <w:rFonts w:ascii="Times New Roman" w:hAnsi="Times New Roman" w:cs="Times New Roman"/>
                <w:sz w:val="24"/>
                <w:szCs w:val="24"/>
              </w:rPr>
              <w:t xml:space="preserve">8. </w:t>
            </w:r>
            <w:r>
              <w:rPr>
                <w:rFonts w:ascii="Times New Roman" w:hAnsi="Times New Roman" w:cs="Times New Roman"/>
                <w:sz w:val="24"/>
                <w:szCs w:val="24"/>
              </w:rPr>
              <w:t xml:space="preserve">    </w:t>
            </w:r>
            <w:r w:rsidRPr="00245DBC">
              <w:rPr>
                <w:rFonts w:ascii="Times New Roman" w:hAnsi="Times New Roman" w:cs="Times New Roman"/>
                <w:sz w:val="24"/>
                <w:szCs w:val="24"/>
              </w:rPr>
              <w:t xml:space="preserve">Write a program to implement k-Nearest </w:t>
            </w:r>
            <w:r w:rsidR="00D74EC7" w:rsidRPr="00245DBC">
              <w:rPr>
                <w:rFonts w:ascii="Times New Roman" w:hAnsi="Times New Roman" w:cs="Times New Roman"/>
                <w:sz w:val="24"/>
                <w:szCs w:val="24"/>
              </w:rPr>
              <w:t>Neighbors</w:t>
            </w:r>
            <w:r w:rsidRPr="00245DBC">
              <w:rPr>
                <w:rFonts w:ascii="Times New Roman" w:hAnsi="Times New Roman" w:cs="Times New Roman"/>
                <w:sz w:val="24"/>
                <w:szCs w:val="24"/>
              </w:rPr>
              <w:t xml:space="preserve"> algorithm to classify the iris data set. Print both correct and wrong predictions. Java/Python ML library classes can be </w:t>
            </w:r>
          </w:p>
          <w:p w:rsidR="006367CC" w:rsidRPr="00245DBC" w:rsidRDefault="00245DBC" w:rsidP="00245DBC">
            <w:pPr>
              <w:spacing w:line="218" w:lineRule="auto"/>
              <w:ind w:right="90"/>
              <w:jc w:val="center"/>
              <w:rPr>
                <w:rFonts w:ascii="Times New Roman" w:hAnsi="Times New Roman" w:cs="Times New Roman"/>
                <w:sz w:val="24"/>
                <w:szCs w:val="24"/>
              </w:rPr>
            </w:pPr>
            <w:r w:rsidRPr="00245DBC">
              <w:rPr>
                <w:rFonts w:ascii="Times New Roman" w:hAnsi="Times New Roman" w:cs="Times New Roman"/>
                <w:sz w:val="24"/>
                <w:szCs w:val="24"/>
              </w:rPr>
              <w:t>used for this problem.</w:t>
            </w:r>
          </w:p>
        </w:tc>
        <w:tc>
          <w:tcPr>
            <w:tcW w:w="651" w:type="dxa"/>
            <w:vAlign w:val="center"/>
          </w:tcPr>
          <w:p w:rsidR="006367CC" w:rsidRPr="00F63FF5" w:rsidRDefault="002E2E96"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28</w:t>
            </w:r>
          </w:p>
        </w:tc>
      </w:tr>
      <w:tr w:rsidR="006367CC" w:rsidRPr="00F63FF5" w:rsidTr="00436524">
        <w:tc>
          <w:tcPr>
            <w:tcW w:w="535" w:type="dxa"/>
            <w:vMerge/>
            <w:vAlign w:val="center"/>
          </w:tcPr>
          <w:p w:rsidR="006367CC" w:rsidRPr="00F63FF5" w:rsidRDefault="006367CC" w:rsidP="008B57BE">
            <w:pPr>
              <w:spacing w:line="0" w:lineRule="atLeast"/>
              <w:jc w:val="center"/>
              <w:rPr>
                <w:rFonts w:ascii="Times New Roman" w:eastAsia="Times New Roman" w:hAnsi="Times New Roman" w:cs="Times New Roman"/>
                <w:b/>
                <w:i/>
                <w:sz w:val="24"/>
                <w:szCs w:val="24"/>
              </w:rPr>
            </w:pPr>
          </w:p>
        </w:tc>
        <w:tc>
          <w:tcPr>
            <w:tcW w:w="9349" w:type="dxa"/>
            <w:vAlign w:val="center"/>
          </w:tcPr>
          <w:p w:rsidR="006367CC" w:rsidRPr="008A302F" w:rsidRDefault="00D74EC7" w:rsidP="00D74EC7">
            <w:pPr>
              <w:spacing w:line="218" w:lineRule="auto"/>
              <w:ind w:right="90"/>
              <w:jc w:val="center"/>
              <w:rPr>
                <w:rFonts w:ascii="Times New Roman" w:hAnsi="Times New Roman" w:cs="Times New Roman"/>
                <w:sz w:val="24"/>
                <w:szCs w:val="24"/>
              </w:rPr>
            </w:pPr>
            <w:r>
              <w:rPr>
                <w:rFonts w:ascii="Times New Roman" w:hAnsi="Times New Roman" w:cs="Times New Roman"/>
                <w:sz w:val="24"/>
                <w:szCs w:val="24"/>
              </w:rPr>
              <w:t xml:space="preserve"> 9.      </w:t>
            </w:r>
            <w:r w:rsidRPr="00D74EC7">
              <w:rPr>
                <w:rFonts w:ascii="Times New Roman" w:hAnsi="Times New Roman" w:cs="Times New Roman"/>
                <w:sz w:val="24"/>
                <w:szCs w:val="24"/>
              </w:rPr>
              <w:t xml:space="preserve">Implement the non-parametric Locally Weighted </w:t>
            </w:r>
            <w:r w:rsidR="007A020C" w:rsidRPr="00D74EC7">
              <w:rPr>
                <w:rFonts w:ascii="Times New Roman" w:hAnsi="Times New Roman" w:cs="Times New Roman"/>
                <w:sz w:val="24"/>
                <w:szCs w:val="24"/>
              </w:rPr>
              <w:t>Regression algorithm</w:t>
            </w:r>
            <w:r w:rsidRPr="00D74EC7">
              <w:rPr>
                <w:rFonts w:ascii="Times New Roman" w:hAnsi="Times New Roman" w:cs="Times New Roman"/>
                <w:sz w:val="24"/>
                <w:szCs w:val="24"/>
              </w:rPr>
              <w:t xml:space="preserve"> in order to fit </w:t>
            </w:r>
            <w:r>
              <w:rPr>
                <w:rFonts w:ascii="Times New Roman" w:hAnsi="Times New Roman" w:cs="Times New Roman"/>
                <w:sz w:val="24"/>
                <w:szCs w:val="24"/>
              </w:rPr>
              <w:t xml:space="preserve"> </w:t>
            </w:r>
            <w:r w:rsidRPr="00D74EC7">
              <w:rPr>
                <w:rFonts w:ascii="Times New Roman" w:hAnsi="Times New Roman" w:cs="Times New Roman"/>
                <w:sz w:val="24"/>
                <w:szCs w:val="24"/>
              </w:rPr>
              <w:t>data points. Select appropriate data set for your experiment and draw graphs</w:t>
            </w:r>
          </w:p>
        </w:tc>
        <w:tc>
          <w:tcPr>
            <w:tcW w:w="651" w:type="dxa"/>
            <w:vAlign w:val="center"/>
          </w:tcPr>
          <w:p w:rsidR="006367CC" w:rsidRPr="00F63FF5" w:rsidRDefault="002E2E96"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38</w:t>
            </w:r>
          </w:p>
        </w:tc>
      </w:tr>
      <w:tr w:rsidR="005C484D" w:rsidRPr="00F63FF5" w:rsidTr="00436524">
        <w:tc>
          <w:tcPr>
            <w:tcW w:w="535" w:type="dxa"/>
            <w:vAlign w:val="center"/>
          </w:tcPr>
          <w:p w:rsidR="005C484D" w:rsidRPr="00F63FF5" w:rsidRDefault="005C484D"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7</w:t>
            </w:r>
          </w:p>
        </w:tc>
        <w:tc>
          <w:tcPr>
            <w:tcW w:w="9349" w:type="dxa"/>
            <w:vAlign w:val="center"/>
          </w:tcPr>
          <w:p w:rsidR="005C484D" w:rsidRPr="00F63FF5" w:rsidRDefault="005C484D" w:rsidP="008B57BE">
            <w:pPr>
              <w:spacing w:line="261" w:lineRule="auto"/>
              <w:ind w:left="90" w:right="90"/>
              <w:jc w:val="both"/>
              <w:rPr>
                <w:rFonts w:ascii="Times New Roman" w:hAnsi="Times New Roman" w:cs="Times New Roman"/>
                <w:sz w:val="24"/>
                <w:szCs w:val="24"/>
              </w:rPr>
            </w:pPr>
            <w:r w:rsidRPr="00F63FF5">
              <w:rPr>
                <w:rFonts w:ascii="Times New Roman" w:hAnsi="Times New Roman" w:cs="Times New Roman"/>
                <w:sz w:val="24"/>
                <w:szCs w:val="24"/>
              </w:rPr>
              <w:t>Viva Question</w:t>
            </w:r>
          </w:p>
        </w:tc>
        <w:tc>
          <w:tcPr>
            <w:tcW w:w="651" w:type="dxa"/>
            <w:vAlign w:val="center"/>
          </w:tcPr>
          <w:p w:rsidR="005C484D" w:rsidRPr="00F63FF5" w:rsidRDefault="002E2E96"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40</w:t>
            </w:r>
          </w:p>
        </w:tc>
      </w:tr>
      <w:tr w:rsidR="005C484D" w:rsidRPr="00F63FF5" w:rsidTr="00436524">
        <w:tc>
          <w:tcPr>
            <w:tcW w:w="535" w:type="dxa"/>
            <w:vAlign w:val="center"/>
          </w:tcPr>
          <w:p w:rsidR="005C484D" w:rsidRPr="00F63FF5" w:rsidRDefault="005C484D" w:rsidP="008B57BE">
            <w:pPr>
              <w:spacing w:line="0" w:lineRule="atLeast"/>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t>8</w:t>
            </w:r>
          </w:p>
        </w:tc>
        <w:tc>
          <w:tcPr>
            <w:tcW w:w="9349" w:type="dxa"/>
            <w:vAlign w:val="center"/>
          </w:tcPr>
          <w:p w:rsidR="005C484D" w:rsidRPr="00F63FF5" w:rsidRDefault="008B051F" w:rsidP="008B57BE">
            <w:pPr>
              <w:spacing w:line="261" w:lineRule="auto"/>
              <w:ind w:left="90" w:right="90"/>
              <w:jc w:val="both"/>
              <w:rPr>
                <w:rFonts w:ascii="Times New Roman" w:hAnsi="Times New Roman" w:cs="Times New Roman"/>
                <w:sz w:val="24"/>
                <w:szCs w:val="24"/>
              </w:rPr>
            </w:pPr>
            <w:r w:rsidRPr="00F63FF5">
              <w:rPr>
                <w:rFonts w:ascii="Times New Roman" w:hAnsi="Times New Roman" w:cs="Times New Roman"/>
                <w:sz w:val="24"/>
                <w:szCs w:val="24"/>
              </w:rPr>
              <w:t>Content Beyond Syllabus</w:t>
            </w:r>
          </w:p>
        </w:tc>
        <w:tc>
          <w:tcPr>
            <w:tcW w:w="651" w:type="dxa"/>
            <w:vAlign w:val="center"/>
          </w:tcPr>
          <w:p w:rsidR="005C484D" w:rsidRPr="00F63FF5" w:rsidRDefault="002E2E96" w:rsidP="008B57BE">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47</w:t>
            </w:r>
            <w:bookmarkStart w:id="1" w:name="_GoBack"/>
            <w:bookmarkEnd w:id="1"/>
          </w:p>
        </w:tc>
      </w:tr>
    </w:tbl>
    <w:p w:rsidR="001F7303" w:rsidRPr="00F63FF5" w:rsidRDefault="001F7303" w:rsidP="001F7303">
      <w:pPr>
        <w:spacing w:line="0" w:lineRule="atLeast"/>
        <w:ind w:left="90"/>
        <w:jc w:val="center"/>
        <w:rPr>
          <w:rFonts w:ascii="Times New Roman" w:eastAsia="Times New Roman" w:hAnsi="Times New Roman" w:cs="Times New Roman"/>
          <w:b/>
          <w:i/>
          <w:sz w:val="24"/>
          <w:szCs w:val="24"/>
        </w:rPr>
      </w:pPr>
    </w:p>
    <w:p w:rsidR="001F7303" w:rsidRPr="00F63FF5" w:rsidRDefault="001F7303">
      <w:pPr>
        <w:spacing w:line="0" w:lineRule="atLeast"/>
        <w:ind w:left="3280"/>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br w:type="page"/>
      </w:r>
    </w:p>
    <w:p w:rsidR="006E5ACA" w:rsidRPr="00F63FF5" w:rsidRDefault="006E5ACA">
      <w:pPr>
        <w:spacing w:line="20" w:lineRule="exact"/>
        <w:rPr>
          <w:rFonts w:ascii="Times New Roman" w:eastAsia="Times New Roman" w:hAnsi="Times New Roman" w:cs="Times New Roman"/>
          <w:sz w:val="24"/>
          <w:szCs w:val="24"/>
        </w:rPr>
      </w:pPr>
    </w:p>
    <w:p w:rsidR="00D94181" w:rsidRPr="00F63FF5" w:rsidRDefault="00D94181" w:rsidP="00D94181">
      <w:pPr>
        <w:ind w:left="540"/>
        <w:jc w:val="center"/>
        <w:rPr>
          <w:rFonts w:ascii="Times New Roman" w:eastAsia="Times New Roman" w:hAnsi="Times New Roman" w:cs="Times New Roman"/>
          <w:b/>
          <w:bCs/>
          <w:color w:val="000000"/>
          <w:sz w:val="24"/>
          <w:szCs w:val="24"/>
        </w:rPr>
      </w:pPr>
      <w:bookmarkStart w:id="2" w:name="page4"/>
      <w:bookmarkEnd w:id="2"/>
    </w:p>
    <w:p w:rsidR="000555A3" w:rsidRPr="00F63FF5" w:rsidRDefault="000555A3" w:rsidP="00D94181">
      <w:pPr>
        <w:ind w:left="540"/>
        <w:jc w:val="center"/>
        <w:rPr>
          <w:rFonts w:ascii="Times New Roman" w:eastAsia="Times New Roman" w:hAnsi="Times New Roman" w:cs="Times New Roman"/>
          <w:b/>
          <w:bCs/>
          <w:color w:val="000000"/>
          <w:sz w:val="24"/>
          <w:szCs w:val="24"/>
        </w:rPr>
      </w:pPr>
      <w:r w:rsidRPr="00F63FF5">
        <w:rPr>
          <w:rFonts w:ascii="Times New Roman" w:eastAsia="Times New Roman" w:hAnsi="Times New Roman" w:cs="Times New Roman"/>
          <w:b/>
          <w:bCs/>
          <w:color w:val="000000"/>
          <w:sz w:val="24"/>
          <w:szCs w:val="24"/>
        </w:rPr>
        <w:t>Vision of the Institute</w:t>
      </w:r>
    </w:p>
    <w:p w:rsidR="00D94181" w:rsidRPr="00F63FF5" w:rsidRDefault="00D94181" w:rsidP="00D94181">
      <w:pPr>
        <w:ind w:left="540"/>
        <w:jc w:val="center"/>
        <w:rPr>
          <w:rFonts w:ascii="Times New Roman" w:eastAsia="Times New Roman" w:hAnsi="Times New Roman" w:cs="Times New Roman"/>
          <w:b/>
          <w:bCs/>
          <w:color w:val="000000"/>
          <w:sz w:val="24"/>
          <w:szCs w:val="24"/>
        </w:rPr>
      </w:pPr>
    </w:p>
    <w:p w:rsidR="000555A3" w:rsidRPr="00F63FF5" w:rsidRDefault="0052643A" w:rsidP="00D94181">
      <w:pPr>
        <w:shd w:val="clear" w:color="auto" w:fill="FFFFFF"/>
        <w:spacing w:after="195"/>
        <w:ind w:left="540"/>
        <w:jc w:val="both"/>
        <w:rPr>
          <w:rFonts w:ascii="Times New Roman" w:eastAsia="Times New Roman" w:hAnsi="Times New Roman" w:cs="Times New Roman"/>
          <w:b/>
          <w:i/>
          <w:color w:val="000000"/>
          <w:sz w:val="24"/>
          <w:szCs w:val="24"/>
        </w:rPr>
      </w:pPr>
      <w:r w:rsidRPr="00F63FF5">
        <w:rPr>
          <w:rFonts w:ascii="Times New Roman" w:eastAsia="Times New Roman" w:hAnsi="Times New Roman" w:cs="Times New Roman"/>
          <w:b/>
          <w:i/>
          <w:color w:val="000000"/>
          <w:sz w:val="24"/>
          <w:szCs w:val="24"/>
        </w:rPr>
        <w:t xml:space="preserve"> </w:t>
      </w:r>
      <w:r w:rsidR="000555A3" w:rsidRPr="00F63FF5">
        <w:rPr>
          <w:rFonts w:ascii="Times New Roman" w:eastAsia="Times New Roman" w:hAnsi="Times New Roman" w:cs="Times New Roman"/>
          <w:b/>
          <w:i/>
          <w:color w:val="000000"/>
          <w:sz w:val="24"/>
          <w:szCs w:val="24"/>
        </w:rPr>
        <w:t>“To be a leader in imparting value based Technical Education and Research for the benefit of society”.</w:t>
      </w:r>
    </w:p>
    <w:p w:rsidR="00D94181" w:rsidRPr="00F63FF5" w:rsidRDefault="00D94181" w:rsidP="00D94181">
      <w:pPr>
        <w:shd w:val="clear" w:color="auto" w:fill="FFFFFF"/>
        <w:spacing w:after="195"/>
        <w:ind w:left="540"/>
        <w:jc w:val="both"/>
        <w:rPr>
          <w:rFonts w:ascii="Times New Roman" w:eastAsia="Times New Roman" w:hAnsi="Times New Roman" w:cs="Times New Roman"/>
          <w:b/>
          <w:i/>
          <w:color w:val="000000"/>
          <w:sz w:val="24"/>
          <w:szCs w:val="24"/>
        </w:rPr>
      </w:pPr>
    </w:p>
    <w:p w:rsidR="000555A3" w:rsidRPr="00F63FF5" w:rsidRDefault="000555A3" w:rsidP="00D94181">
      <w:pPr>
        <w:ind w:left="540"/>
        <w:jc w:val="center"/>
        <w:rPr>
          <w:rFonts w:ascii="Times New Roman" w:eastAsia="Times New Roman" w:hAnsi="Times New Roman" w:cs="Times New Roman"/>
          <w:b/>
          <w:bCs/>
          <w:color w:val="000000"/>
          <w:sz w:val="24"/>
          <w:szCs w:val="24"/>
        </w:rPr>
      </w:pPr>
      <w:r w:rsidRPr="00F63FF5">
        <w:rPr>
          <w:rFonts w:ascii="Times New Roman" w:eastAsia="Times New Roman" w:hAnsi="Times New Roman" w:cs="Times New Roman"/>
          <w:b/>
          <w:bCs/>
          <w:color w:val="000000"/>
          <w:sz w:val="24"/>
          <w:szCs w:val="24"/>
        </w:rPr>
        <w:t>Mission of the Institute</w:t>
      </w:r>
    </w:p>
    <w:p w:rsidR="0052643A" w:rsidRPr="00F63FF5" w:rsidRDefault="0052643A" w:rsidP="00D94181">
      <w:pPr>
        <w:ind w:left="540"/>
        <w:jc w:val="center"/>
        <w:rPr>
          <w:rFonts w:ascii="Times New Roman" w:eastAsia="Times New Roman" w:hAnsi="Times New Roman" w:cs="Times New Roman"/>
          <w:b/>
          <w:bCs/>
          <w:color w:val="000000"/>
          <w:sz w:val="24"/>
          <w:szCs w:val="24"/>
        </w:rPr>
      </w:pP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309"/>
        <w:gridCol w:w="8327"/>
      </w:tblGrid>
      <w:tr w:rsidR="00B90DE1" w:rsidRPr="00F63FF5" w:rsidTr="007D014E">
        <w:tc>
          <w:tcPr>
            <w:tcW w:w="1309" w:type="dxa"/>
            <w:vAlign w:val="center"/>
          </w:tcPr>
          <w:p w:rsidR="000555A3" w:rsidRPr="00F63FF5" w:rsidRDefault="000555A3" w:rsidP="008B57BE">
            <w:pPr>
              <w:pStyle w:val="NoSpacing"/>
              <w:jc w:val="center"/>
              <w:rPr>
                <w:rFonts w:ascii="Times New Roman" w:hAnsi="Times New Roman" w:cs="Times New Roman"/>
                <w:b/>
                <w:bCs/>
                <w:sz w:val="24"/>
                <w:szCs w:val="24"/>
              </w:rPr>
            </w:pPr>
            <w:r w:rsidRPr="00F63FF5">
              <w:rPr>
                <w:rFonts w:ascii="Times New Roman" w:hAnsi="Times New Roman" w:cs="Times New Roman"/>
                <w:b/>
                <w:sz w:val="24"/>
                <w:szCs w:val="24"/>
              </w:rPr>
              <w:t>M1</w:t>
            </w:r>
          </w:p>
        </w:tc>
        <w:tc>
          <w:tcPr>
            <w:tcW w:w="8327" w:type="dxa"/>
            <w:vAlign w:val="center"/>
          </w:tcPr>
          <w:p w:rsidR="000555A3" w:rsidRPr="00F63FF5" w:rsidRDefault="007D014E" w:rsidP="007D014E">
            <w:pPr>
              <w:pStyle w:val="NoSpacing"/>
              <w:ind w:left="180" w:right="285"/>
              <w:jc w:val="both"/>
              <w:rPr>
                <w:rFonts w:ascii="Times New Roman" w:hAnsi="Times New Roman" w:cs="Times New Roman"/>
                <w:b/>
                <w:bCs/>
                <w:sz w:val="24"/>
                <w:szCs w:val="24"/>
              </w:rPr>
            </w:pPr>
            <w:r w:rsidRPr="00F63FF5">
              <w:rPr>
                <w:rFonts w:ascii="Times New Roman" w:hAnsi="Times New Roman" w:cs="Times New Roman"/>
                <w:sz w:val="24"/>
                <w:szCs w:val="24"/>
              </w:rPr>
              <w:t>To Provide S</w:t>
            </w:r>
            <w:r w:rsidR="000555A3" w:rsidRPr="00F63FF5">
              <w:rPr>
                <w:rFonts w:ascii="Times New Roman" w:hAnsi="Times New Roman" w:cs="Times New Roman"/>
                <w:sz w:val="24"/>
                <w:szCs w:val="24"/>
              </w:rPr>
              <w:t>tate</w:t>
            </w:r>
            <w:r w:rsidRPr="00F63FF5">
              <w:rPr>
                <w:rFonts w:ascii="Times New Roman" w:hAnsi="Times New Roman" w:cs="Times New Roman"/>
                <w:sz w:val="24"/>
                <w:szCs w:val="24"/>
              </w:rPr>
              <w:t>-</w:t>
            </w:r>
            <w:r w:rsidR="000555A3" w:rsidRPr="00F63FF5">
              <w:rPr>
                <w:rFonts w:ascii="Times New Roman" w:hAnsi="Times New Roman" w:cs="Times New Roman"/>
                <w:sz w:val="24"/>
                <w:szCs w:val="24"/>
              </w:rPr>
              <w:t>of</w:t>
            </w:r>
            <w:r w:rsidRPr="00F63FF5">
              <w:rPr>
                <w:rFonts w:ascii="Times New Roman" w:hAnsi="Times New Roman" w:cs="Times New Roman"/>
                <w:sz w:val="24"/>
                <w:szCs w:val="24"/>
              </w:rPr>
              <w:t>-</w:t>
            </w:r>
            <w:r w:rsidR="000555A3" w:rsidRPr="00F63FF5">
              <w:rPr>
                <w:rFonts w:ascii="Times New Roman" w:hAnsi="Times New Roman" w:cs="Times New Roman"/>
                <w:sz w:val="24"/>
                <w:szCs w:val="24"/>
              </w:rPr>
              <w:t>the</w:t>
            </w:r>
            <w:r w:rsidRPr="00F63FF5">
              <w:rPr>
                <w:rFonts w:ascii="Times New Roman" w:hAnsi="Times New Roman" w:cs="Times New Roman"/>
                <w:sz w:val="24"/>
                <w:szCs w:val="24"/>
              </w:rPr>
              <w:t>-</w:t>
            </w:r>
            <w:r w:rsidR="000555A3" w:rsidRPr="00F63FF5">
              <w:rPr>
                <w:rFonts w:ascii="Times New Roman" w:hAnsi="Times New Roman" w:cs="Times New Roman"/>
                <w:sz w:val="24"/>
                <w:szCs w:val="24"/>
              </w:rPr>
              <w:t xml:space="preserve">art Infrastructure </w:t>
            </w:r>
            <w:r w:rsidRPr="00F63FF5">
              <w:rPr>
                <w:rFonts w:ascii="Times New Roman" w:hAnsi="Times New Roman" w:cs="Times New Roman"/>
                <w:sz w:val="24"/>
                <w:szCs w:val="24"/>
              </w:rPr>
              <w:t>F</w:t>
            </w:r>
            <w:r w:rsidR="000555A3" w:rsidRPr="00F63FF5">
              <w:rPr>
                <w:rFonts w:ascii="Times New Roman" w:hAnsi="Times New Roman" w:cs="Times New Roman"/>
                <w:sz w:val="24"/>
                <w:szCs w:val="24"/>
              </w:rPr>
              <w:t>acilities</w:t>
            </w:r>
          </w:p>
        </w:tc>
      </w:tr>
      <w:tr w:rsidR="000555A3" w:rsidRPr="00F63FF5" w:rsidTr="007D014E">
        <w:tc>
          <w:tcPr>
            <w:tcW w:w="1309" w:type="dxa"/>
            <w:vAlign w:val="center"/>
          </w:tcPr>
          <w:p w:rsidR="000555A3" w:rsidRPr="00F63FF5" w:rsidRDefault="000555A3"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M2</w:t>
            </w:r>
          </w:p>
        </w:tc>
        <w:tc>
          <w:tcPr>
            <w:tcW w:w="8327" w:type="dxa"/>
            <w:vAlign w:val="center"/>
          </w:tcPr>
          <w:p w:rsidR="000555A3" w:rsidRPr="00F63FF5" w:rsidRDefault="007D014E" w:rsidP="007D014E">
            <w:pPr>
              <w:pStyle w:val="NoSpacing"/>
              <w:ind w:left="180" w:right="285"/>
              <w:jc w:val="both"/>
              <w:rPr>
                <w:rFonts w:ascii="Times New Roman" w:hAnsi="Times New Roman" w:cs="Times New Roman"/>
                <w:sz w:val="24"/>
                <w:szCs w:val="24"/>
              </w:rPr>
            </w:pPr>
            <w:r w:rsidRPr="00F63FF5">
              <w:rPr>
                <w:rFonts w:ascii="Times New Roman" w:hAnsi="Times New Roman" w:cs="Times New Roman"/>
                <w:sz w:val="24"/>
                <w:szCs w:val="24"/>
              </w:rPr>
              <w:t>To I</w:t>
            </w:r>
            <w:r w:rsidR="000555A3" w:rsidRPr="00F63FF5">
              <w:rPr>
                <w:rFonts w:ascii="Times New Roman" w:hAnsi="Times New Roman" w:cs="Times New Roman"/>
                <w:sz w:val="24"/>
                <w:szCs w:val="24"/>
              </w:rPr>
              <w:t xml:space="preserve">mplement modern </w:t>
            </w:r>
            <w:r w:rsidRPr="00F63FF5">
              <w:rPr>
                <w:rFonts w:ascii="Times New Roman" w:hAnsi="Times New Roman" w:cs="Times New Roman"/>
                <w:sz w:val="24"/>
                <w:szCs w:val="24"/>
              </w:rPr>
              <w:t>P</w:t>
            </w:r>
            <w:r w:rsidR="000555A3" w:rsidRPr="00F63FF5">
              <w:rPr>
                <w:rFonts w:ascii="Times New Roman" w:hAnsi="Times New Roman" w:cs="Times New Roman"/>
                <w:sz w:val="24"/>
                <w:szCs w:val="24"/>
              </w:rPr>
              <w:t xml:space="preserve">edagogical </w:t>
            </w:r>
            <w:r w:rsidRPr="00F63FF5">
              <w:rPr>
                <w:rFonts w:ascii="Times New Roman" w:hAnsi="Times New Roman" w:cs="Times New Roman"/>
                <w:sz w:val="24"/>
                <w:szCs w:val="24"/>
              </w:rPr>
              <w:t>M</w:t>
            </w:r>
            <w:r w:rsidR="000555A3" w:rsidRPr="00F63FF5">
              <w:rPr>
                <w:rFonts w:ascii="Times New Roman" w:hAnsi="Times New Roman" w:cs="Times New Roman"/>
                <w:sz w:val="24"/>
                <w:szCs w:val="24"/>
              </w:rPr>
              <w:t xml:space="preserve">ethods in delivering the </w:t>
            </w:r>
            <w:r w:rsidRPr="00F63FF5">
              <w:rPr>
                <w:rFonts w:ascii="Times New Roman" w:hAnsi="Times New Roman" w:cs="Times New Roman"/>
                <w:sz w:val="24"/>
                <w:szCs w:val="24"/>
              </w:rPr>
              <w:t>A</w:t>
            </w:r>
            <w:r w:rsidR="000555A3" w:rsidRPr="00F63FF5">
              <w:rPr>
                <w:rFonts w:ascii="Times New Roman" w:hAnsi="Times New Roman" w:cs="Times New Roman"/>
                <w:sz w:val="24"/>
                <w:szCs w:val="24"/>
              </w:rPr>
              <w:t xml:space="preserve">cademic </w:t>
            </w:r>
            <w:r w:rsidRPr="00F63FF5">
              <w:rPr>
                <w:rFonts w:ascii="Times New Roman" w:hAnsi="Times New Roman" w:cs="Times New Roman"/>
                <w:sz w:val="24"/>
                <w:szCs w:val="24"/>
              </w:rPr>
              <w:t>P</w:t>
            </w:r>
            <w:r w:rsidR="000555A3" w:rsidRPr="00F63FF5">
              <w:rPr>
                <w:rFonts w:ascii="Times New Roman" w:hAnsi="Times New Roman" w:cs="Times New Roman"/>
                <w:sz w:val="24"/>
                <w:szCs w:val="24"/>
              </w:rPr>
              <w:t xml:space="preserve">rograms with </w:t>
            </w:r>
            <w:r w:rsidRPr="00F63FF5">
              <w:rPr>
                <w:rFonts w:ascii="Times New Roman" w:hAnsi="Times New Roman" w:cs="Times New Roman"/>
                <w:sz w:val="24"/>
                <w:szCs w:val="24"/>
              </w:rPr>
              <w:t>E</w:t>
            </w:r>
            <w:r w:rsidR="000555A3" w:rsidRPr="00F63FF5">
              <w:rPr>
                <w:rFonts w:ascii="Times New Roman" w:hAnsi="Times New Roman" w:cs="Times New Roman"/>
                <w:sz w:val="24"/>
                <w:szCs w:val="24"/>
              </w:rPr>
              <w:t xml:space="preserve">xperienced and </w:t>
            </w:r>
            <w:r w:rsidRPr="00F63FF5">
              <w:rPr>
                <w:rFonts w:ascii="Times New Roman" w:hAnsi="Times New Roman" w:cs="Times New Roman"/>
                <w:sz w:val="24"/>
                <w:szCs w:val="24"/>
              </w:rPr>
              <w:t>C</w:t>
            </w:r>
            <w:r w:rsidR="000555A3" w:rsidRPr="00F63FF5">
              <w:rPr>
                <w:rFonts w:ascii="Times New Roman" w:hAnsi="Times New Roman" w:cs="Times New Roman"/>
                <w:sz w:val="24"/>
                <w:szCs w:val="24"/>
              </w:rPr>
              <w:t xml:space="preserve">ommitted </w:t>
            </w:r>
            <w:r w:rsidRPr="00F63FF5">
              <w:rPr>
                <w:rFonts w:ascii="Times New Roman" w:hAnsi="Times New Roman" w:cs="Times New Roman"/>
                <w:sz w:val="24"/>
                <w:szCs w:val="24"/>
              </w:rPr>
              <w:t>F</w:t>
            </w:r>
            <w:r w:rsidR="000555A3" w:rsidRPr="00F63FF5">
              <w:rPr>
                <w:rFonts w:ascii="Times New Roman" w:hAnsi="Times New Roman" w:cs="Times New Roman"/>
                <w:sz w:val="24"/>
                <w:szCs w:val="24"/>
              </w:rPr>
              <w:t>acult</w:t>
            </w:r>
            <w:r w:rsidRPr="00F63FF5">
              <w:rPr>
                <w:rFonts w:ascii="Times New Roman" w:hAnsi="Times New Roman" w:cs="Times New Roman"/>
                <w:sz w:val="24"/>
                <w:szCs w:val="24"/>
              </w:rPr>
              <w:t>y</w:t>
            </w:r>
          </w:p>
        </w:tc>
      </w:tr>
      <w:tr w:rsidR="000555A3" w:rsidRPr="00F63FF5" w:rsidTr="007D014E">
        <w:tc>
          <w:tcPr>
            <w:tcW w:w="1309" w:type="dxa"/>
            <w:vAlign w:val="center"/>
          </w:tcPr>
          <w:p w:rsidR="000555A3" w:rsidRPr="00F63FF5" w:rsidRDefault="000555A3"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M3</w:t>
            </w:r>
          </w:p>
        </w:tc>
        <w:tc>
          <w:tcPr>
            <w:tcW w:w="8327" w:type="dxa"/>
            <w:vAlign w:val="center"/>
          </w:tcPr>
          <w:p w:rsidR="000555A3" w:rsidRPr="00F63FF5" w:rsidRDefault="000555A3" w:rsidP="007D014E">
            <w:pPr>
              <w:pStyle w:val="NoSpacing"/>
              <w:ind w:left="180" w:right="285"/>
              <w:jc w:val="both"/>
              <w:rPr>
                <w:rFonts w:ascii="Times New Roman" w:hAnsi="Times New Roman" w:cs="Times New Roman"/>
                <w:sz w:val="24"/>
                <w:szCs w:val="24"/>
              </w:rPr>
            </w:pPr>
            <w:r w:rsidRPr="00F63FF5">
              <w:rPr>
                <w:rFonts w:ascii="Times New Roman" w:hAnsi="Times New Roman" w:cs="Times New Roman"/>
                <w:sz w:val="24"/>
                <w:szCs w:val="24"/>
              </w:rPr>
              <w:t xml:space="preserve">To </w:t>
            </w:r>
            <w:r w:rsidR="007D014E" w:rsidRPr="00F63FF5">
              <w:rPr>
                <w:rFonts w:ascii="Times New Roman" w:hAnsi="Times New Roman" w:cs="Times New Roman"/>
                <w:sz w:val="24"/>
                <w:szCs w:val="24"/>
              </w:rPr>
              <w:t>Create a V</w:t>
            </w:r>
            <w:r w:rsidRPr="00F63FF5">
              <w:rPr>
                <w:rFonts w:ascii="Times New Roman" w:hAnsi="Times New Roman" w:cs="Times New Roman"/>
                <w:sz w:val="24"/>
                <w:szCs w:val="24"/>
              </w:rPr>
              <w:t xml:space="preserve">ibrant </w:t>
            </w:r>
            <w:r w:rsidR="007D014E" w:rsidRPr="00F63FF5">
              <w:rPr>
                <w:rFonts w:ascii="Times New Roman" w:hAnsi="Times New Roman" w:cs="Times New Roman"/>
                <w:sz w:val="24"/>
                <w:szCs w:val="24"/>
              </w:rPr>
              <w:t>A</w:t>
            </w:r>
            <w:r w:rsidRPr="00F63FF5">
              <w:rPr>
                <w:rFonts w:ascii="Times New Roman" w:hAnsi="Times New Roman" w:cs="Times New Roman"/>
                <w:sz w:val="24"/>
                <w:szCs w:val="24"/>
              </w:rPr>
              <w:t>mbience that promotes Learning, Research, Invention and Innovation</w:t>
            </w:r>
          </w:p>
        </w:tc>
      </w:tr>
      <w:tr w:rsidR="000555A3" w:rsidRPr="00F63FF5" w:rsidTr="007D014E">
        <w:tc>
          <w:tcPr>
            <w:tcW w:w="1309" w:type="dxa"/>
            <w:vAlign w:val="center"/>
          </w:tcPr>
          <w:p w:rsidR="000555A3" w:rsidRPr="00F63FF5" w:rsidRDefault="000555A3"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M4</w:t>
            </w:r>
          </w:p>
        </w:tc>
        <w:tc>
          <w:tcPr>
            <w:tcW w:w="8327" w:type="dxa"/>
            <w:vAlign w:val="center"/>
          </w:tcPr>
          <w:p w:rsidR="000555A3" w:rsidRPr="00F63FF5" w:rsidRDefault="000555A3" w:rsidP="007D014E">
            <w:pPr>
              <w:pStyle w:val="NoSpacing"/>
              <w:ind w:left="180" w:right="285"/>
              <w:jc w:val="both"/>
              <w:rPr>
                <w:rFonts w:ascii="Times New Roman" w:hAnsi="Times New Roman" w:cs="Times New Roman"/>
                <w:sz w:val="24"/>
                <w:szCs w:val="24"/>
              </w:rPr>
            </w:pPr>
            <w:r w:rsidRPr="00F63FF5">
              <w:rPr>
                <w:rFonts w:ascii="Times New Roman" w:hAnsi="Times New Roman" w:cs="Times New Roman"/>
                <w:sz w:val="24"/>
                <w:szCs w:val="24"/>
              </w:rPr>
              <w:t xml:space="preserve">To </w:t>
            </w:r>
            <w:r w:rsidR="007D014E" w:rsidRPr="00F63FF5">
              <w:rPr>
                <w:rFonts w:ascii="Times New Roman" w:hAnsi="Times New Roman" w:cs="Times New Roman"/>
                <w:sz w:val="24"/>
                <w:szCs w:val="24"/>
              </w:rPr>
              <w:t>U</w:t>
            </w:r>
            <w:r w:rsidRPr="00F63FF5">
              <w:rPr>
                <w:rFonts w:ascii="Times New Roman" w:hAnsi="Times New Roman" w:cs="Times New Roman"/>
                <w:sz w:val="24"/>
                <w:szCs w:val="24"/>
              </w:rPr>
              <w:t xml:space="preserve">ndertake </w:t>
            </w:r>
            <w:r w:rsidR="007D014E" w:rsidRPr="00F63FF5">
              <w:rPr>
                <w:rFonts w:ascii="Times New Roman" w:hAnsi="Times New Roman" w:cs="Times New Roman"/>
                <w:sz w:val="24"/>
                <w:szCs w:val="24"/>
              </w:rPr>
              <w:t>S</w:t>
            </w:r>
            <w:r w:rsidRPr="00F63FF5">
              <w:rPr>
                <w:rFonts w:ascii="Times New Roman" w:hAnsi="Times New Roman" w:cs="Times New Roman"/>
                <w:sz w:val="24"/>
                <w:szCs w:val="24"/>
              </w:rPr>
              <w:t xml:space="preserve">kill </w:t>
            </w:r>
            <w:r w:rsidR="007D014E" w:rsidRPr="00F63FF5">
              <w:rPr>
                <w:rFonts w:ascii="Times New Roman" w:hAnsi="Times New Roman" w:cs="Times New Roman"/>
                <w:sz w:val="24"/>
                <w:szCs w:val="24"/>
              </w:rPr>
              <w:t>D</w:t>
            </w:r>
            <w:r w:rsidRPr="00F63FF5">
              <w:rPr>
                <w:rFonts w:ascii="Times New Roman" w:hAnsi="Times New Roman" w:cs="Times New Roman"/>
                <w:sz w:val="24"/>
                <w:szCs w:val="24"/>
              </w:rPr>
              <w:t xml:space="preserve">evelopment </w:t>
            </w:r>
            <w:r w:rsidR="007D014E" w:rsidRPr="00F63FF5">
              <w:rPr>
                <w:rFonts w:ascii="Times New Roman" w:hAnsi="Times New Roman" w:cs="Times New Roman"/>
                <w:sz w:val="24"/>
                <w:szCs w:val="24"/>
              </w:rPr>
              <w:t>P</w:t>
            </w:r>
            <w:r w:rsidRPr="00F63FF5">
              <w:rPr>
                <w:rFonts w:ascii="Times New Roman" w:hAnsi="Times New Roman" w:cs="Times New Roman"/>
                <w:sz w:val="24"/>
                <w:szCs w:val="24"/>
              </w:rPr>
              <w:t>rogrammes for Academic Institutions and Industries</w:t>
            </w:r>
          </w:p>
        </w:tc>
      </w:tr>
      <w:tr w:rsidR="000555A3" w:rsidRPr="00F63FF5" w:rsidTr="007D014E">
        <w:tc>
          <w:tcPr>
            <w:tcW w:w="1309" w:type="dxa"/>
            <w:vAlign w:val="center"/>
          </w:tcPr>
          <w:p w:rsidR="000555A3" w:rsidRPr="00F63FF5" w:rsidRDefault="000555A3"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M5</w:t>
            </w:r>
          </w:p>
        </w:tc>
        <w:tc>
          <w:tcPr>
            <w:tcW w:w="8327" w:type="dxa"/>
            <w:vAlign w:val="center"/>
          </w:tcPr>
          <w:p w:rsidR="000555A3" w:rsidRPr="00F63FF5" w:rsidRDefault="000555A3" w:rsidP="007D014E">
            <w:pPr>
              <w:pStyle w:val="NoSpacing"/>
              <w:ind w:left="180" w:right="285"/>
              <w:jc w:val="both"/>
              <w:rPr>
                <w:rFonts w:ascii="Times New Roman" w:hAnsi="Times New Roman" w:cs="Times New Roman"/>
                <w:sz w:val="24"/>
                <w:szCs w:val="24"/>
              </w:rPr>
            </w:pPr>
            <w:r w:rsidRPr="00F63FF5">
              <w:rPr>
                <w:rFonts w:ascii="Times New Roman" w:hAnsi="Times New Roman" w:cs="Times New Roman"/>
                <w:sz w:val="24"/>
                <w:szCs w:val="24"/>
              </w:rPr>
              <w:t xml:space="preserve">To </w:t>
            </w:r>
            <w:r w:rsidR="007D014E" w:rsidRPr="00F63FF5">
              <w:rPr>
                <w:rFonts w:ascii="Times New Roman" w:hAnsi="Times New Roman" w:cs="Times New Roman"/>
                <w:sz w:val="24"/>
                <w:szCs w:val="24"/>
              </w:rPr>
              <w:t>E</w:t>
            </w:r>
            <w:r w:rsidRPr="00F63FF5">
              <w:rPr>
                <w:rFonts w:ascii="Times New Roman" w:hAnsi="Times New Roman" w:cs="Times New Roman"/>
                <w:sz w:val="24"/>
                <w:szCs w:val="24"/>
              </w:rPr>
              <w:t xml:space="preserve">nhance </w:t>
            </w:r>
            <w:r w:rsidR="007D014E" w:rsidRPr="00F63FF5">
              <w:rPr>
                <w:rFonts w:ascii="Times New Roman" w:hAnsi="Times New Roman" w:cs="Times New Roman"/>
                <w:sz w:val="24"/>
                <w:szCs w:val="24"/>
              </w:rPr>
              <w:t xml:space="preserve">Industry Institute </w:t>
            </w:r>
            <w:r w:rsidRPr="00F63FF5">
              <w:rPr>
                <w:rFonts w:ascii="Times New Roman" w:hAnsi="Times New Roman" w:cs="Times New Roman"/>
                <w:sz w:val="24"/>
                <w:szCs w:val="24"/>
              </w:rPr>
              <w:t>Inter</w:t>
            </w:r>
            <w:r w:rsidR="007D014E" w:rsidRPr="00F63FF5">
              <w:rPr>
                <w:rFonts w:ascii="Times New Roman" w:hAnsi="Times New Roman" w:cs="Times New Roman"/>
                <w:sz w:val="24"/>
                <w:szCs w:val="24"/>
              </w:rPr>
              <w:t>action</w:t>
            </w:r>
            <w:r w:rsidRPr="00F63FF5">
              <w:rPr>
                <w:rFonts w:ascii="Times New Roman" w:hAnsi="Times New Roman" w:cs="Times New Roman"/>
                <w:sz w:val="24"/>
                <w:szCs w:val="24"/>
              </w:rPr>
              <w:t xml:space="preserve"> through Collaborative Research and Consultancy</w:t>
            </w:r>
          </w:p>
        </w:tc>
      </w:tr>
      <w:tr w:rsidR="000555A3" w:rsidRPr="00F63FF5" w:rsidTr="007D014E">
        <w:tc>
          <w:tcPr>
            <w:tcW w:w="1309" w:type="dxa"/>
            <w:vAlign w:val="center"/>
          </w:tcPr>
          <w:p w:rsidR="000555A3" w:rsidRPr="00F63FF5" w:rsidRDefault="000555A3"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M</w:t>
            </w:r>
            <w:r w:rsidR="007D014E" w:rsidRPr="00F63FF5">
              <w:rPr>
                <w:rFonts w:ascii="Times New Roman" w:hAnsi="Times New Roman" w:cs="Times New Roman"/>
                <w:b/>
                <w:sz w:val="24"/>
                <w:szCs w:val="24"/>
              </w:rPr>
              <w:t>6</w:t>
            </w:r>
          </w:p>
        </w:tc>
        <w:tc>
          <w:tcPr>
            <w:tcW w:w="8327" w:type="dxa"/>
            <w:vAlign w:val="center"/>
          </w:tcPr>
          <w:p w:rsidR="000555A3" w:rsidRPr="00F63FF5" w:rsidRDefault="000555A3" w:rsidP="007D014E">
            <w:pPr>
              <w:pStyle w:val="NoSpacing"/>
              <w:ind w:left="180" w:right="285"/>
              <w:jc w:val="both"/>
              <w:rPr>
                <w:rFonts w:ascii="Times New Roman" w:hAnsi="Times New Roman" w:cs="Times New Roman"/>
                <w:sz w:val="24"/>
                <w:szCs w:val="24"/>
              </w:rPr>
            </w:pPr>
            <w:r w:rsidRPr="00F63FF5">
              <w:rPr>
                <w:rFonts w:ascii="Times New Roman" w:hAnsi="Times New Roman" w:cs="Times New Roman"/>
                <w:sz w:val="24"/>
                <w:szCs w:val="24"/>
              </w:rPr>
              <w:t xml:space="preserve">To relentlessly </w:t>
            </w:r>
            <w:r w:rsidR="007D014E" w:rsidRPr="00F63FF5">
              <w:rPr>
                <w:rFonts w:ascii="Times New Roman" w:hAnsi="Times New Roman" w:cs="Times New Roman"/>
                <w:sz w:val="24"/>
                <w:szCs w:val="24"/>
              </w:rPr>
              <w:t>P</w:t>
            </w:r>
            <w:r w:rsidRPr="00F63FF5">
              <w:rPr>
                <w:rFonts w:ascii="Times New Roman" w:hAnsi="Times New Roman" w:cs="Times New Roman"/>
                <w:sz w:val="24"/>
                <w:szCs w:val="24"/>
              </w:rPr>
              <w:t xml:space="preserve">ursue </w:t>
            </w:r>
            <w:r w:rsidR="007D014E" w:rsidRPr="00F63FF5">
              <w:rPr>
                <w:rFonts w:ascii="Times New Roman" w:hAnsi="Times New Roman" w:cs="Times New Roman"/>
                <w:sz w:val="24"/>
                <w:szCs w:val="24"/>
              </w:rPr>
              <w:t>P</w:t>
            </w:r>
            <w:r w:rsidRPr="00F63FF5">
              <w:rPr>
                <w:rFonts w:ascii="Times New Roman" w:hAnsi="Times New Roman" w:cs="Times New Roman"/>
                <w:sz w:val="24"/>
                <w:szCs w:val="24"/>
              </w:rPr>
              <w:t xml:space="preserve">rofessional </w:t>
            </w:r>
            <w:r w:rsidR="007D014E" w:rsidRPr="00F63FF5">
              <w:rPr>
                <w:rFonts w:ascii="Times New Roman" w:hAnsi="Times New Roman" w:cs="Times New Roman"/>
                <w:sz w:val="24"/>
                <w:szCs w:val="24"/>
              </w:rPr>
              <w:t>E</w:t>
            </w:r>
            <w:r w:rsidRPr="00F63FF5">
              <w:rPr>
                <w:rFonts w:ascii="Times New Roman" w:hAnsi="Times New Roman" w:cs="Times New Roman"/>
                <w:sz w:val="24"/>
                <w:szCs w:val="24"/>
              </w:rPr>
              <w:t xml:space="preserve">xcellence with </w:t>
            </w:r>
            <w:r w:rsidR="007D014E" w:rsidRPr="00F63FF5">
              <w:rPr>
                <w:rFonts w:ascii="Times New Roman" w:hAnsi="Times New Roman" w:cs="Times New Roman"/>
                <w:sz w:val="24"/>
                <w:szCs w:val="24"/>
              </w:rPr>
              <w:t>Ethical and M</w:t>
            </w:r>
            <w:r w:rsidRPr="00F63FF5">
              <w:rPr>
                <w:rFonts w:ascii="Times New Roman" w:hAnsi="Times New Roman" w:cs="Times New Roman"/>
                <w:sz w:val="24"/>
                <w:szCs w:val="24"/>
              </w:rPr>
              <w:t xml:space="preserve">oral </w:t>
            </w:r>
            <w:r w:rsidR="007D014E" w:rsidRPr="00F63FF5">
              <w:rPr>
                <w:rFonts w:ascii="Times New Roman" w:hAnsi="Times New Roman" w:cs="Times New Roman"/>
                <w:sz w:val="24"/>
                <w:szCs w:val="24"/>
              </w:rPr>
              <w:t>V</w:t>
            </w:r>
            <w:r w:rsidRPr="00F63FF5">
              <w:rPr>
                <w:rFonts w:ascii="Times New Roman" w:hAnsi="Times New Roman" w:cs="Times New Roman"/>
                <w:sz w:val="24"/>
                <w:szCs w:val="24"/>
              </w:rPr>
              <w:t>alues</w:t>
            </w:r>
          </w:p>
        </w:tc>
      </w:tr>
    </w:tbl>
    <w:p w:rsidR="000555A3" w:rsidRPr="00F63FF5" w:rsidRDefault="000555A3" w:rsidP="000555A3">
      <w:pPr>
        <w:shd w:val="clear" w:color="auto" w:fill="FFFFFF"/>
        <w:spacing w:after="195"/>
        <w:ind w:left="540"/>
        <w:jc w:val="both"/>
        <w:rPr>
          <w:rFonts w:ascii="Times New Roman" w:eastAsia="Times New Roman" w:hAnsi="Times New Roman" w:cs="Times New Roman"/>
          <w:color w:val="000000"/>
          <w:sz w:val="24"/>
          <w:szCs w:val="24"/>
        </w:rPr>
      </w:pPr>
    </w:p>
    <w:p w:rsidR="00B90DE1" w:rsidRPr="00F63FF5" w:rsidRDefault="00D94181" w:rsidP="00D94181">
      <w:pPr>
        <w:ind w:left="540"/>
        <w:jc w:val="center"/>
        <w:rPr>
          <w:rFonts w:ascii="Times New Roman" w:hAnsi="Times New Roman" w:cs="Times New Roman"/>
          <w:b/>
          <w:sz w:val="24"/>
          <w:szCs w:val="24"/>
        </w:rPr>
      </w:pPr>
      <w:r w:rsidRPr="00F63FF5">
        <w:rPr>
          <w:rFonts w:ascii="Times New Roman" w:hAnsi="Times New Roman" w:cs="Times New Roman"/>
          <w:b/>
          <w:sz w:val="24"/>
          <w:szCs w:val="24"/>
        </w:rPr>
        <w:br w:type="page"/>
      </w:r>
    </w:p>
    <w:p w:rsidR="00D67FEE" w:rsidRPr="00F63FF5" w:rsidRDefault="00D67FEE" w:rsidP="00D94181">
      <w:pPr>
        <w:ind w:left="540"/>
        <w:jc w:val="center"/>
        <w:rPr>
          <w:rFonts w:ascii="Times New Roman" w:hAnsi="Times New Roman" w:cs="Times New Roman"/>
          <w:b/>
          <w:sz w:val="24"/>
          <w:szCs w:val="24"/>
        </w:rPr>
      </w:pPr>
    </w:p>
    <w:p w:rsidR="00D67FEE" w:rsidRPr="00F63FF5" w:rsidRDefault="00D67FEE" w:rsidP="00D67FEE">
      <w:pPr>
        <w:jc w:val="center"/>
        <w:rPr>
          <w:rFonts w:ascii="Times New Roman" w:hAnsi="Times New Roman" w:cs="Times New Roman"/>
          <w:b/>
          <w:sz w:val="24"/>
          <w:szCs w:val="24"/>
        </w:rPr>
      </w:pPr>
    </w:p>
    <w:p w:rsidR="000555A3" w:rsidRPr="00F63FF5" w:rsidRDefault="00D94181" w:rsidP="00D67FEE">
      <w:pPr>
        <w:jc w:val="center"/>
        <w:rPr>
          <w:rFonts w:ascii="Times New Roman" w:hAnsi="Times New Roman" w:cs="Times New Roman"/>
          <w:b/>
          <w:sz w:val="24"/>
          <w:szCs w:val="24"/>
        </w:rPr>
      </w:pPr>
      <w:r w:rsidRPr="00F63FF5">
        <w:rPr>
          <w:rFonts w:ascii="Times New Roman" w:hAnsi="Times New Roman" w:cs="Times New Roman"/>
          <w:b/>
          <w:sz w:val="24"/>
          <w:szCs w:val="24"/>
        </w:rPr>
        <w:t>DEPARTMENT OF COMPUTER SCIENCE AND ENGINEERING</w:t>
      </w:r>
    </w:p>
    <w:p w:rsidR="000555A3" w:rsidRPr="00F63FF5" w:rsidRDefault="000555A3" w:rsidP="000555A3">
      <w:pPr>
        <w:ind w:left="540"/>
        <w:rPr>
          <w:rFonts w:ascii="Times New Roman" w:hAnsi="Times New Roman" w:cs="Times New Roman"/>
          <w:b/>
          <w:sz w:val="24"/>
          <w:szCs w:val="24"/>
        </w:rPr>
      </w:pPr>
    </w:p>
    <w:p w:rsidR="00D67FEE" w:rsidRPr="00F63FF5" w:rsidRDefault="00D67FEE" w:rsidP="00D94181">
      <w:pPr>
        <w:shd w:val="clear" w:color="auto" w:fill="FFFFFF"/>
        <w:spacing w:after="195"/>
        <w:ind w:left="540"/>
        <w:jc w:val="center"/>
        <w:rPr>
          <w:rFonts w:ascii="Times New Roman" w:eastAsia="Times New Roman" w:hAnsi="Times New Roman" w:cs="Times New Roman"/>
          <w:b/>
          <w:i/>
          <w:color w:val="000000"/>
          <w:sz w:val="24"/>
          <w:szCs w:val="24"/>
        </w:rPr>
      </w:pPr>
    </w:p>
    <w:p w:rsidR="00D94181" w:rsidRPr="00F63FF5" w:rsidRDefault="00D94181" w:rsidP="00D94181">
      <w:pPr>
        <w:shd w:val="clear" w:color="auto" w:fill="FFFFFF"/>
        <w:spacing w:after="195"/>
        <w:ind w:left="540"/>
        <w:jc w:val="center"/>
        <w:rPr>
          <w:rFonts w:ascii="Times New Roman" w:eastAsia="Times New Roman" w:hAnsi="Times New Roman" w:cs="Times New Roman"/>
          <w:b/>
          <w:i/>
          <w:color w:val="000000"/>
          <w:sz w:val="24"/>
          <w:szCs w:val="24"/>
        </w:rPr>
      </w:pPr>
      <w:r w:rsidRPr="00F63FF5">
        <w:rPr>
          <w:rFonts w:ascii="Times New Roman" w:eastAsia="Times New Roman" w:hAnsi="Times New Roman" w:cs="Times New Roman"/>
          <w:b/>
          <w:i/>
          <w:color w:val="000000"/>
          <w:sz w:val="24"/>
          <w:szCs w:val="24"/>
        </w:rPr>
        <w:t>VISION</w:t>
      </w:r>
    </w:p>
    <w:p w:rsidR="000555A3" w:rsidRPr="00F63FF5" w:rsidRDefault="003860DF" w:rsidP="00B90DE1">
      <w:pPr>
        <w:shd w:val="clear" w:color="auto" w:fill="FFFFFF"/>
        <w:spacing w:after="195"/>
        <w:ind w:left="540"/>
        <w:jc w:val="center"/>
        <w:rPr>
          <w:rFonts w:ascii="Times New Roman" w:eastAsia="Times New Roman" w:hAnsi="Times New Roman" w:cs="Times New Roman"/>
          <w:b/>
          <w:i/>
          <w:color w:val="000000"/>
          <w:sz w:val="24"/>
          <w:szCs w:val="24"/>
        </w:rPr>
      </w:pPr>
      <w:r w:rsidRPr="00F63FF5">
        <w:rPr>
          <w:rFonts w:ascii="Times New Roman" w:eastAsia="Times New Roman" w:hAnsi="Times New Roman" w:cs="Times New Roman"/>
          <w:b/>
          <w:i/>
          <w:color w:val="000000"/>
          <w:sz w:val="24"/>
          <w:szCs w:val="24"/>
        </w:rPr>
        <w:t xml:space="preserve">“Be a premier department in the field of Computer Science &amp; Engineering to meet the technological challenges of the </w:t>
      </w:r>
      <w:r w:rsidR="000555A3" w:rsidRPr="00F63FF5">
        <w:rPr>
          <w:rFonts w:ascii="Times New Roman" w:eastAsia="Times New Roman" w:hAnsi="Times New Roman" w:cs="Times New Roman"/>
          <w:b/>
          <w:i/>
          <w:color w:val="000000"/>
          <w:sz w:val="24"/>
          <w:szCs w:val="24"/>
        </w:rPr>
        <w:t>society”.</w:t>
      </w:r>
    </w:p>
    <w:p w:rsidR="00D94181" w:rsidRPr="00F63FF5" w:rsidRDefault="00D94181" w:rsidP="00D94181">
      <w:pPr>
        <w:shd w:val="clear" w:color="auto" w:fill="FFFFFF"/>
        <w:spacing w:after="195"/>
        <w:ind w:left="540"/>
        <w:jc w:val="center"/>
        <w:rPr>
          <w:rFonts w:ascii="Times New Roman" w:eastAsia="Times New Roman" w:hAnsi="Times New Roman" w:cs="Times New Roman"/>
          <w:b/>
          <w:i/>
          <w:color w:val="000000"/>
          <w:sz w:val="24"/>
          <w:szCs w:val="24"/>
        </w:rPr>
      </w:pPr>
    </w:p>
    <w:p w:rsidR="000555A3" w:rsidRPr="00F63FF5" w:rsidRDefault="000555A3" w:rsidP="00D94181">
      <w:pPr>
        <w:shd w:val="clear" w:color="auto" w:fill="FFFFFF"/>
        <w:spacing w:after="195"/>
        <w:ind w:left="540"/>
        <w:jc w:val="center"/>
        <w:rPr>
          <w:rFonts w:ascii="Times New Roman" w:eastAsia="Times New Roman" w:hAnsi="Times New Roman" w:cs="Times New Roman"/>
          <w:b/>
          <w:i/>
          <w:color w:val="000000"/>
          <w:sz w:val="24"/>
          <w:szCs w:val="24"/>
        </w:rPr>
      </w:pPr>
      <w:r w:rsidRPr="00F63FF5">
        <w:rPr>
          <w:rFonts w:ascii="Times New Roman" w:eastAsia="Times New Roman" w:hAnsi="Times New Roman" w:cs="Times New Roman"/>
          <w:b/>
          <w:i/>
          <w:color w:val="000000"/>
          <w:sz w:val="24"/>
          <w:szCs w:val="24"/>
        </w:rPr>
        <w:t>Mission of the Department</w:t>
      </w:r>
    </w:p>
    <w:tbl>
      <w:tblPr>
        <w:tblW w:w="10225" w:type="dxa"/>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60"/>
        <w:gridCol w:w="9165"/>
      </w:tblGrid>
      <w:tr w:rsidR="000555A3" w:rsidRPr="00F63FF5" w:rsidTr="00263041">
        <w:trPr>
          <w:trHeight w:val="615"/>
        </w:trPr>
        <w:tc>
          <w:tcPr>
            <w:tcW w:w="1060" w:type="dxa"/>
            <w:shd w:val="clear" w:color="auto" w:fill="auto"/>
            <w:vAlign w:val="center"/>
          </w:tcPr>
          <w:p w:rsidR="000555A3" w:rsidRPr="00F63FF5" w:rsidRDefault="000555A3" w:rsidP="00D67FE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M1</w:t>
            </w:r>
          </w:p>
        </w:tc>
        <w:tc>
          <w:tcPr>
            <w:tcW w:w="9165" w:type="dxa"/>
            <w:shd w:val="clear" w:color="auto" w:fill="auto"/>
            <w:vAlign w:val="center"/>
          </w:tcPr>
          <w:p w:rsidR="000555A3" w:rsidRPr="00F63FF5" w:rsidRDefault="0039263E" w:rsidP="0039263E">
            <w:pPr>
              <w:pStyle w:val="NoSpacing"/>
              <w:ind w:left="210" w:right="198"/>
              <w:jc w:val="both"/>
              <w:rPr>
                <w:rFonts w:ascii="Times New Roman" w:hAnsi="Times New Roman" w:cs="Times New Roman"/>
                <w:sz w:val="24"/>
                <w:szCs w:val="24"/>
              </w:rPr>
            </w:pPr>
            <w:r w:rsidRPr="00F63FF5">
              <w:rPr>
                <w:rFonts w:ascii="Times New Roman" w:hAnsi="Times New Roman" w:cs="Times New Roman"/>
                <w:sz w:val="24"/>
                <w:szCs w:val="24"/>
              </w:rPr>
              <w:t>To provide the State-of-the-ar</w:t>
            </w:r>
            <w:r w:rsidR="000555A3" w:rsidRPr="00F63FF5">
              <w:rPr>
                <w:rFonts w:ascii="Times New Roman" w:hAnsi="Times New Roman" w:cs="Times New Roman"/>
                <w:sz w:val="24"/>
                <w:szCs w:val="24"/>
              </w:rPr>
              <w:t xml:space="preserve">t Infrastructure </w:t>
            </w:r>
            <w:r w:rsidRPr="00F63FF5">
              <w:rPr>
                <w:rFonts w:ascii="Times New Roman" w:hAnsi="Times New Roman" w:cs="Times New Roman"/>
                <w:sz w:val="24"/>
                <w:szCs w:val="24"/>
              </w:rPr>
              <w:t>F</w:t>
            </w:r>
            <w:r w:rsidR="00D67FEE" w:rsidRPr="00F63FF5">
              <w:rPr>
                <w:rFonts w:ascii="Times New Roman" w:hAnsi="Times New Roman" w:cs="Times New Roman"/>
                <w:sz w:val="24"/>
                <w:szCs w:val="24"/>
              </w:rPr>
              <w:t>acilities</w:t>
            </w:r>
          </w:p>
        </w:tc>
      </w:tr>
      <w:tr w:rsidR="000555A3" w:rsidRPr="00F63FF5" w:rsidTr="00E6707C">
        <w:trPr>
          <w:trHeight w:val="773"/>
        </w:trPr>
        <w:tc>
          <w:tcPr>
            <w:tcW w:w="1060" w:type="dxa"/>
            <w:shd w:val="clear" w:color="auto" w:fill="auto"/>
            <w:vAlign w:val="center"/>
          </w:tcPr>
          <w:p w:rsidR="000555A3" w:rsidRPr="00F63FF5" w:rsidRDefault="000555A3" w:rsidP="00D67FE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M2</w:t>
            </w:r>
          </w:p>
        </w:tc>
        <w:tc>
          <w:tcPr>
            <w:tcW w:w="9165" w:type="dxa"/>
            <w:shd w:val="clear" w:color="auto" w:fill="auto"/>
            <w:vAlign w:val="center"/>
          </w:tcPr>
          <w:p w:rsidR="000555A3" w:rsidRPr="00F63FF5" w:rsidRDefault="000555A3" w:rsidP="001F49A0">
            <w:pPr>
              <w:pStyle w:val="NoSpacing"/>
              <w:ind w:left="210" w:right="148"/>
              <w:jc w:val="both"/>
              <w:rPr>
                <w:rFonts w:ascii="Times New Roman" w:hAnsi="Times New Roman" w:cs="Times New Roman"/>
                <w:sz w:val="24"/>
                <w:szCs w:val="24"/>
              </w:rPr>
            </w:pPr>
            <w:r w:rsidRPr="00F63FF5">
              <w:rPr>
                <w:rFonts w:ascii="Times New Roman" w:hAnsi="Times New Roman" w:cs="Times New Roman"/>
                <w:sz w:val="24"/>
                <w:szCs w:val="24"/>
              </w:rPr>
              <w:t xml:space="preserve">To </w:t>
            </w:r>
            <w:r w:rsidR="00D67FEE" w:rsidRPr="00F63FF5">
              <w:rPr>
                <w:rFonts w:ascii="Times New Roman" w:hAnsi="Times New Roman" w:cs="Times New Roman"/>
                <w:sz w:val="24"/>
                <w:szCs w:val="24"/>
              </w:rPr>
              <w:t xml:space="preserve">provide the exposure to the latest tools in the area of </w:t>
            </w:r>
            <w:r w:rsidR="001F49A0" w:rsidRPr="00F63FF5">
              <w:rPr>
                <w:rFonts w:ascii="Times New Roman" w:hAnsi="Times New Roman" w:cs="Times New Roman"/>
                <w:sz w:val="24"/>
                <w:szCs w:val="24"/>
              </w:rPr>
              <w:t>C</w:t>
            </w:r>
            <w:r w:rsidR="00D67FEE" w:rsidRPr="00F63FF5">
              <w:rPr>
                <w:rFonts w:ascii="Times New Roman" w:hAnsi="Times New Roman" w:cs="Times New Roman"/>
                <w:sz w:val="24"/>
                <w:szCs w:val="24"/>
              </w:rPr>
              <w:t xml:space="preserve">omputer </w:t>
            </w:r>
            <w:r w:rsidR="001F49A0" w:rsidRPr="00F63FF5">
              <w:rPr>
                <w:rFonts w:ascii="Times New Roman" w:hAnsi="Times New Roman" w:cs="Times New Roman"/>
                <w:sz w:val="24"/>
                <w:szCs w:val="24"/>
              </w:rPr>
              <w:t>H</w:t>
            </w:r>
            <w:r w:rsidR="00D67FEE" w:rsidRPr="00F63FF5">
              <w:rPr>
                <w:rFonts w:ascii="Times New Roman" w:hAnsi="Times New Roman" w:cs="Times New Roman"/>
                <w:sz w:val="24"/>
                <w:szCs w:val="24"/>
              </w:rPr>
              <w:t xml:space="preserve">ardware and </w:t>
            </w:r>
            <w:r w:rsidR="001F49A0" w:rsidRPr="00F63FF5">
              <w:rPr>
                <w:rFonts w:ascii="Times New Roman" w:hAnsi="Times New Roman" w:cs="Times New Roman"/>
                <w:sz w:val="24"/>
                <w:szCs w:val="24"/>
              </w:rPr>
              <w:t>S</w:t>
            </w:r>
            <w:r w:rsidR="00D67FEE" w:rsidRPr="00F63FF5">
              <w:rPr>
                <w:rFonts w:ascii="Times New Roman" w:hAnsi="Times New Roman" w:cs="Times New Roman"/>
                <w:sz w:val="24"/>
                <w:szCs w:val="24"/>
              </w:rPr>
              <w:t>oftware</w:t>
            </w:r>
            <w:r w:rsidRPr="00F63FF5">
              <w:rPr>
                <w:rFonts w:ascii="Times New Roman" w:hAnsi="Times New Roman" w:cs="Times New Roman"/>
                <w:sz w:val="24"/>
                <w:szCs w:val="24"/>
              </w:rPr>
              <w:t>.</w:t>
            </w:r>
          </w:p>
        </w:tc>
      </w:tr>
      <w:tr w:rsidR="000555A3" w:rsidRPr="00F63FF5" w:rsidTr="00E6707C">
        <w:trPr>
          <w:trHeight w:val="773"/>
        </w:trPr>
        <w:tc>
          <w:tcPr>
            <w:tcW w:w="1060" w:type="dxa"/>
            <w:shd w:val="clear" w:color="auto" w:fill="auto"/>
            <w:vAlign w:val="center"/>
          </w:tcPr>
          <w:p w:rsidR="000555A3" w:rsidRPr="00F63FF5" w:rsidRDefault="000555A3" w:rsidP="00D67FE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M3</w:t>
            </w:r>
          </w:p>
        </w:tc>
        <w:tc>
          <w:tcPr>
            <w:tcW w:w="9165" w:type="dxa"/>
            <w:shd w:val="clear" w:color="auto" w:fill="auto"/>
            <w:vAlign w:val="center"/>
          </w:tcPr>
          <w:p w:rsidR="000555A3" w:rsidRPr="00F63FF5" w:rsidRDefault="008010D2" w:rsidP="001F49A0">
            <w:pPr>
              <w:pStyle w:val="NoSpacing"/>
              <w:ind w:left="210" w:right="148"/>
              <w:jc w:val="both"/>
              <w:rPr>
                <w:rFonts w:ascii="Times New Roman" w:hAnsi="Times New Roman" w:cs="Times New Roman"/>
                <w:sz w:val="24"/>
                <w:szCs w:val="24"/>
              </w:rPr>
            </w:pPr>
            <w:r w:rsidRPr="00F63FF5">
              <w:rPr>
                <w:rFonts w:ascii="Times New Roman" w:hAnsi="Times New Roman" w:cs="Times New Roman"/>
                <w:sz w:val="24"/>
                <w:szCs w:val="24"/>
              </w:rPr>
              <w:t xml:space="preserve">To strive for </w:t>
            </w:r>
            <w:r w:rsidR="001F49A0" w:rsidRPr="00F63FF5">
              <w:rPr>
                <w:rFonts w:ascii="Times New Roman" w:hAnsi="Times New Roman" w:cs="Times New Roman"/>
                <w:sz w:val="24"/>
                <w:szCs w:val="24"/>
              </w:rPr>
              <w:t>A</w:t>
            </w:r>
            <w:r w:rsidRPr="00F63FF5">
              <w:rPr>
                <w:rFonts w:ascii="Times New Roman" w:hAnsi="Times New Roman" w:cs="Times New Roman"/>
                <w:sz w:val="24"/>
                <w:szCs w:val="24"/>
              </w:rPr>
              <w:t xml:space="preserve">cademic excellence through </w:t>
            </w:r>
            <w:r w:rsidR="001F49A0" w:rsidRPr="00F63FF5">
              <w:rPr>
                <w:rFonts w:ascii="Times New Roman" w:hAnsi="Times New Roman" w:cs="Times New Roman"/>
                <w:sz w:val="24"/>
                <w:szCs w:val="24"/>
              </w:rPr>
              <w:t>R</w:t>
            </w:r>
            <w:r w:rsidRPr="00F63FF5">
              <w:rPr>
                <w:rFonts w:ascii="Times New Roman" w:hAnsi="Times New Roman" w:cs="Times New Roman"/>
                <w:sz w:val="24"/>
                <w:szCs w:val="24"/>
              </w:rPr>
              <w:t>es</w:t>
            </w:r>
            <w:r w:rsidR="007B2BEA" w:rsidRPr="00F63FF5">
              <w:rPr>
                <w:rFonts w:ascii="Times New Roman" w:hAnsi="Times New Roman" w:cs="Times New Roman"/>
                <w:sz w:val="24"/>
                <w:szCs w:val="24"/>
              </w:rPr>
              <w:t xml:space="preserve">earch in Computer Science </w:t>
            </w:r>
            <w:r w:rsidR="001F49A0" w:rsidRPr="00F63FF5">
              <w:rPr>
                <w:rFonts w:ascii="Times New Roman" w:hAnsi="Times New Roman" w:cs="Times New Roman"/>
                <w:sz w:val="24"/>
                <w:szCs w:val="24"/>
              </w:rPr>
              <w:t xml:space="preserve">and Engineering </w:t>
            </w:r>
            <w:r w:rsidR="007B2BEA" w:rsidRPr="00F63FF5">
              <w:rPr>
                <w:rFonts w:ascii="Times New Roman" w:hAnsi="Times New Roman" w:cs="Times New Roman"/>
                <w:sz w:val="24"/>
                <w:szCs w:val="24"/>
              </w:rPr>
              <w:t xml:space="preserve">with creative </w:t>
            </w:r>
            <w:r w:rsidR="001F49A0" w:rsidRPr="00F63FF5">
              <w:rPr>
                <w:rFonts w:ascii="Times New Roman" w:hAnsi="Times New Roman" w:cs="Times New Roman"/>
                <w:sz w:val="24"/>
                <w:szCs w:val="24"/>
              </w:rPr>
              <w:t>T</w:t>
            </w:r>
            <w:r w:rsidR="007B2BEA" w:rsidRPr="00F63FF5">
              <w:rPr>
                <w:rFonts w:ascii="Times New Roman" w:hAnsi="Times New Roman" w:cs="Times New Roman"/>
                <w:sz w:val="24"/>
                <w:szCs w:val="24"/>
              </w:rPr>
              <w:t>eaching –</w:t>
            </w:r>
            <w:r w:rsidR="001F49A0" w:rsidRPr="00F63FF5">
              <w:rPr>
                <w:rFonts w:ascii="Times New Roman" w:hAnsi="Times New Roman" w:cs="Times New Roman"/>
                <w:sz w:val="24"/>
                <w:szCs w:val="24"/>
              </w:rPr>
              <w:t>L</w:t>
            </w:r>
            <w:r w:rsidR="007B2BEA" w:rsidRPr="00F63FF5">
              <w:rPr>
                <w:rFonts w:ascii="Times New Roman" w:hAnsi="Times New Roman" w:cs="Times New Roman"/>
                <w:sz w:val="24"/>
                <w:szCs w:val="24"/>
              </w:rPr>
              <w:t>earning pedagogy</w:t>
            </w:r>
          </w:p>
        </w:tc>
      </w:tr>
      <w:tr w:rsidR="00E6707C" w:rsidRPr="00F63FF5" w:rsidTr="00E6707C">
        <w:trPr>
          <w:trHeight w:val="773"/>
        </w:trPr>
        <w:tc>
          <w:tcPr>
            <w:tcW w:w="1060" w:type="dxa"/>
            <w:shd w:val="clear" w:color="auto" w:fill="auto"/>
            <w:vAlign w:val="center"/>
          </w:tcPr>
          <w:p w:rsidR="00E6707C" w:rsidRPr="00F63FF5" w:rsidRDefault="00E6707C" w:rsidP="00D67FE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M4</w:t>
            </w:r>
          </w:p>
        </w:tc>
        <w:tc>
          <w:tcPr>
            <w:tcW w:w="9165" w:type="dxa"/>
            <w:shd w:val="clear" w:color="auto" w:fill="auto"/>
            <w:vAlign w:val="center"/>
          </w:tcPr>
          <w:p w:rsidR="00E6707C" w:rsidRPr="00F63FF5" w:rsidRDefault="007B2BEA" w:rsidP="003757FF">
            <w:pPr>
              <w:pStyle w:val="NoSpacing"/>
              <w:ind w:left="210" w:right="148"/>
              <w:jc w:val="both"/>
              <w:rPr>
                <w:rFonts w:ascii="Times New Roman" w:hAnsi="Times New Roman" w:cs="Times New Roman"/>
                <w:sz w:val="24"/>
                <w:szCs w:val="24"/>
              </w:rPr>
            </w:pPr>
            <w:r w:rsidRPr="00F63FF5">
              <w:rPr>
                <w:rFonts w:ascii="Times New Roman" w:hAnsi="Times New Roman" w:cs="Times New Roman"/>
                <w:sz w:val="24"/>
                <w:szCs w:val="24"/>
              </w:rPr>
              <w:t>To establish Industry</w:t>
            </w:r>
            <w:r w:rsidR="003757FF" w:rsidRPr="00F63FF5">
              <w:rPr>
                <w:rFonts w:ascii="Times New Roman" w:hAnsi="Times New Roman" w:cs="Times New Roman"/>
                <w:sz w:val="24"/>
                <w:szCs w:val="24"/>
              </w:rPr>
              <w:t>-Institute</w:t>
            </w:r>
            <w:r w:rsidRPr="00F63FF5">
              <w:rPr>
                <w:rFonts w:ascii="Times New Roman" w:hAnsi="Times New Roman" w:cs="Times New Roman"/>
                <w:sz w:val="24"/>
                <w:szCs w:val="24"/>
              </w:rPr>
              <w:t xml:space="preserve"> Interaction and make </w:t>
            </w:r>
            <w:r w:rsidR="003757FF" w:rsidRPr="00F63FF5">
              <w:rPr>
                <w:rFonts w:ascii="Times New Roman" w:hAnsi="Times New Roman" w:cs="Times New Roman"/>
                <w:sz w:val="24"/>
                <w:szCs w:val="24"/>
              </w:rPr>
              <w:t>S</w:t>
            </w:r>
            <w:r w:rsidRPr="00F63FF5">
              <w:rPr>
                <w:rFonts w:ascii="Times New Roman" w:hAnsi="Times New Roman" w:cs="Times New Roman"/>
                <w:sz w:val="24"/>
                <w:szCs w:val="24"/>
              </w:rPr>
              <w:t>tudents ready for the Industrial environment.</w:t>
            </w:r>
          </w:p>
        </w:tc>
      </w:tr>
      <w:tr w:rsidR="00E6707C" w:rsidRPr="00F63FF5" w:rsidTr="00E6707C">
        <w:trPr>
          <w:trHeight w:val="773"/>
        </w:trPr>
        <w:tc>
          <w:tcPr>
            <w:tcW w:w="1060" w:type="dxa"/>
            <w:shd w:val="clear" w:color="auto" w:fill="auto"/>
            <w:vAlign w:val="center"/>
          </w:tcPr>
          <w:p w:rsidR="00E6707C" w:rsidRPr="00F63FF5" w:rsidRDefault="00E6707C" w:rsidP="00D67FE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M5</w:t>
            </w:r>
          </w:p>
        </w:tc>
        <w:tc>
          <w:tcPr>
            <w:tcW w:w="9165" w:type="dxa"/>
            <w:shd w:val="clear" w:color="auto" w:fill="auto"/>
            <w:vAlign w:val="center"/>
          </w:tcPr>
          <w:p w:rsidR="007B2BEA" w:rsidRPr="00F63FF5" w:rsidRDefault="007B2BEA" w:rsidP="003757FF">
            <w:pPr>
              <w:pStyle w:val="NoSpacing"/>
              <w:ind w:left="210" w:right="148"/>
              <w:jc w:val="both"/>
              <w:rPr>
                <w:rFonts w:ascii="Times New Roman" w:hAnsi="Times New Roman" w:cs="Times New Roman"/>
                <w:sz w:val="24"/>
                <w:szCs w:val="24"/>
              </w:rPr>
            </w:pPr>
            <w:r w:rsidRPr="00F63FF5">
              <w:rPr>
                <w:rFonts w:ascii="Times New Roman" w:hAnsi="Times New Roman" w:cs="Times New Roman"/>
                <w:sz w:val="24"/>
                <w:szCs w:val="24"/>
              </w:rPr>
              <w:t xml:space="preserve">To transform </w:t>
            </w:r>
            <w:r w:rsidR="003757FF" w:rsidRPr="00F63FF5">
              <w:rPr>
                <w:rFonts w:ascii="Times New Roman" w:hAnsi="Times New Roman" w:cs="Times New Roman"/>
                <w:sz w:val="24"/>
                <w:szCs w:val="24"/>
              </w:rPr>
              <w:t>Students into E</w:t>
            </w:r>
            <w:r w:rsidRPr="00F63FF5">
              <w:rPr>
                <w:rFonts w:ascii="Times New Roman" w:hAnsi="Times New Roman" w:cs="Times New Roman"/>
                <w:sz w:val="24"/>
                <w:szCs w:val="24"/>
              </w:rPr>
              <w:t>ntrepreneurial</w:t>
            </w:r>
            <w:r w:rsidR="003757FF" w:rsidRPr="00F63FF5">
              <w:rPr>
                <w:rFonts w:ascii="Times New Roman" w:hAnsi="Times New Roman" w:cs="Times New Roman"/>
                <w:sz w:val="24"/>
                <w:szCs w:val="24"/>
              </w:rPr>
              <w:t>, Technically competent, Socially responsible and E</w:t>
            </w:r>
            <w:r w:rsidRPr="00F63FF5">
              <w:rPr>
                <w:rFonts w:ascii="Times New Roman" w:hAnsi="Times New Roman" w:cs="Times New Roman"/>
                <w:sz w:val="24"/>
                <w:szCs w:val="24"/>
              </w:rPr>
              <w:t>thical computer science professional.</w:t>
            </w:r>
          </w:p>
        </w:tc>
      </w:tr>
    </w:tbl>
    <w:p w:rsidR="00E6707C" w:rsidRPr="00F63FF5" w:rsidRDefault="00E6707C" w:rsidP="00263041">
      <w:pPr>
        <w:spacing w:line="0" w:lineRule="atLeast"/>
        <w:rPr>
          <w:rFonts w:ascii="Times New Roman" w:eastAsia="Times New Roman" w:hAnsi="Times New Roman" w:cs="Times New Roman"/>
          <w:b/>
          <w:i/>
          <w:sz w:val="24"/>
          <w:szCs w:val="24"/>
        </w:rPr>
      </w:pPr>
    </w:p>
    <w:p w:rsidR="00B90DE1" w:rsidRPr="00F63FF5" w:rsidRDefault="00D94181" w:rsidP="00D94181">
      <w:pPr>
        <w:ind w:left="540"/>
        <w:jc w:val="center"/>
        <w:rPr>
          <w:rFonts w:ascii="Times New Roman" w:hAnsi="Times New Roman" w:cs="Times New Roman"/>
          <w:b/>
          <w:sz w:val="24"/>
          <w:szCs w:val="24"/>
        </w:rPr>
      </w:pPr>
      <w:r w:rsidRPr="00F63FF5">
        <w:rPr>
          <w:rFonts w:ascii="Times New Roman" w:hAnsi="Times New Roman" w:cs="Times New Roman"/>
          <w:b/>
          <w:sz w:val="24"/>
          <w:szCs w:val="24"/>
        </w:rPr>
        <w:br w:type="page"/>
      </w:r>
    </w:p>
    <w:p w:rsidR="00B90DE1" w:rsidRPr="00F63FF5" w:rsidRDefault="00B90DE1" w:rsidP="00D94181">
      <w:pPr>
        <w:ind w:left="540"/>
        <w:jc w:val="center"/>
        <w:rPr>
          <w:rFonts w:ascii="Times New Roman" w:hAnsi="Times New Roman" w:cs="Times New Roman"/>
          <w:b/>
          <w:sz w:val="24"/>
          <w:szCs w:val="24"/>
        </w:rPr>
      </w:pPr>
    </w:p>
    <w:p w:rsidR="00E6707C" w:rsidRPr="00F63FF5" w:rsidRDefault="008B051F" w:rsidP="00D94181">
      <w:pPr>
        <w:ind w:left="540"/>
        <w:jc w:val="center"/>
        <w:rPr>
          <w:rFonts w:ascii="Times New Roman" w:hAnsi="Times New Roman" w:cs="Times New Roman"/>
          <w:b/>
          <w:sz w:val="24"/>
          <w:szCs w:val="24"/>
        </w:rPr>
      </w:pPr>
      <w:r w:rsidRPr="00F63FF5">
        <w:rPr>
          <w:rFonts w:ascii="Times New Roman" w:hAnsi="Times New Roman" w:cs="Times New Roman"/>
          <w:b/>
          <w:sz w:val="24"/>
          <w:szCs w:val="24"/>
        </w:rPr>
        <w:t>Program</w:t>
      </w:r>
      <w:r w:rsidR="00E6707C" w:rsidRPr="00F63FF5">
        <w:rPr>
          <w:rFonts w:ascii="Times New Roman" w:hAnsi="Times New Roman" w:cs="Times New Roman"/>
          <w:b/>
          <w:sz w:val="24"/>
          <w:szCs w:val="24"/>
        </w:rPr>
        <w:t xml:space="preserve"> Educational Objectives</w:t>
      </w:r>
      <w:r w:rsidR="00D94181" w:rsidRPr="00F63FF5">
        <w:rPr>
          <w:rFonts w:ascii="Times New Roman" w:hAnsi="Times New Roman" w:cs="Times New Roman"/>
          <w:b/>
          <w:sz w:val="24"/>
          <w:szCs w:val="24"/>
        </w:rPr>
        <w:t xml:space="preserve"> (PEOs) of Department</w:t>
      </w:r>
    </w:p>
    <w:p w:rsidR="00D94181" w:rsidRPr="00F63FF5" w:rsidRDefault="00D94181" w:rsidP="00D94181">
      <w:pPr>
        <w:ind w:left="540"/>
        <w:jc w:val="both"/>
        <w:rPr>
          <w:rFonts w:ascii="Times New Roman" w:hAnsi="Times New Roman" w:cs="Times New Roman"/>
          <w:b/>
          <w:sz w:val="24"/>
          <w:szCs w:val="24"/>
        </w:rPr>
      </w:pPr>
    </w:p>
    <w:p w:rsidR="00D94181" w:rsidRPr="00F63FF5" w:rsidRDefault="00D94181" w:rsidP="00D94181">
      <w:pPr>
        <w:ind w:left="540"/>
        <w:jc w:val="both"/>
        <w:rPr>
          <w:rFonts w:ascii="Times New Roman" w:hAnsi="Times New Roman" w:cs="Times New Roman"/>
          <w:b/>
          <w:sz w:val="24"/>
          <w:szCs w:val="24"/>
        </w:rPr>
      </w:pPr>
      <w:r w:rsidRPr="00F63FF5">
        <w:rPr>
          <w:rFonts w:ascii="Times New Roman" w:hAnsi="Times New Roman" w:cs="Times New Roman"/>
          <w:b/>
          <w:sz w:val="24"/>
          <w:szCs w:val="24"/>
        </w:rPr>
        <w:t>After course completion CSE graduates will be able to:</w:t>
      </w:r>
    </w:p>
    <w:p w:rsidR="00E6707C" w:rsidRPr="00F63FF5" w:rsidRDefault="00E6707C" w:rsidP="00E6707C">
      <w:pPr>
        <w:ind w:left="540"/>
        <w:rPr>
          <w:rFonts w:ascii="Times New Roman" w:eastAsia="Times New Roman" w:hAnsi="Times New Roman" w:cs="Times New Roman"/>
          <w:b/>
          <w:i/>
          <w:sz w:val="24"/>
          <w:szCs w:val="24"/>
        </w:rPr>
      </w:pPr>
    </w:p>
    <w:tbl>
      <w:tblPr>
        <w:tblW w:w="4521" w:type="pct"/>
        <w:tblInd w:w="671" w:type="dxa"/>
        <w:tblCellMar>
          <w:left w:w="311" w:type="dxa"/>
          <w:right w:w="397" w:type="dxa"/>
        </w:tblCellMar>
        <w:tblLook w:val="04A0" w:firstRow="1" w:lastRow="0" w:firstColumn="1" w:lastColumn="0" w:noHBand="0" w:noVBand="1"/>
      </w:tblPr>
      <w:tblGrid>
        <w:gridCol w:w="1602"/>
        <w:gridCol w:w="7923"/>
      </w:tblGrid>
      <w:tr w:rsidR="00A30C13" w:rsidRPr="00F63FF5" w:rsidTr="00D94181">
        <w:trPr>
          <w:trHeight w:val="845"/>
        </w:trPr>
        <w:tc>
          <w:tcPr>
            <w:tcW w:w="841" w:type="pct"/>
            <w:tcBorders>
              <w:top w:val="single" w:sz="2" w:space="0" w:color="000000"/>
              <w:left w:val="single" w:sz="2" w:space="0" w:color="000000"/>
              <w:bottom w:val="single" w:sz="2" w:space="0" w:color="000000"/>
              <w:right w:val="single" w:sz="2" w:space="0" w:color="000000"/>
            </w:tcBorders>
            <w:vAlign w:val="center"/>
          </w:tcPr>
          <w:p w:rsidR="00E6707C" w:rsidRPr="00F63FF5" w:rsidRDefault="00E6707C" w:rsidP="00A30C13">
            <w:pPr>
              <w:pStyle w:val="NoSpacing"/>
              <w:ind w:right="-127"/>
              <w:rPr>
                <w:rFonts w:ascii="Times New Roman" w:hAnsi="Times New Roman" w:cs="Times New Roman"/>
                <w:b/>
                <w:sz w:val="24"/>
                <w:szCs w:val="24"/>
              </w:rPr>
            </w:pPr>
            <w:r w:rsidRPr="00F63FF5">
              <w:rPr>
                <w:rFonts w:ascii="Times New Roman" w:hAnsi="Times New Roman" w:cs="Times New Roman"/>
                <w:b/>
                <w:sz w:val="24"/>
                <w:szCs w:val="24"/>
              </w:rPr>
              <w:t>PEO 1</w:t>
            </w:r>
          </w:p>
        </w:tc>
        <w:tc>
          <w:tcPr>
            <w:tcW w:w="4159" w:type="pct"/>
            <w:tcBorders>
              <w:top w:val="single" w:sz="2" w:space="0" w:color="000000"/>
              <w:left w:val="single" w:sz="2" w:space="0" w:color="000000"/>
              <w:bottom w:val="single" w:sz="2" w:space="0" w:color="000000"/>
              <w:right w:val="single" w:sz="2" w:space="0" w:color="000000"/>
            </w:tcBorders>
            <w:vAlign w:val="center"/>
          </w:tcPr>
          <w:p w:rsidR="00E6707C" w:rsidRPr="00F63FF5" w:rsidRDefault="00E6707C" w:rsidP="00A30C13">
            <w:pPr>
              <w:pStyle w:val="NoSpacing"/>
              <w:ind w:left="-221" w:right="148"/>
              <w:jc w:val="both"/>
              <w:rPr>
                <w:rFonts w:ascii="Times New Roman" w:hAnsi="Times New Roman" w:cs="Times New Roman"/>
                <w:sz w:val="24"/>
                <w:szCs w:val="24"/>
              </w:rPr>
            </w:pPr>
            <w:r w:rsidRPr="00F63FF5">
              <w:rPr>
                <w:rFonts w:ascii="Times New Roman" w:hAnsi="Times New Roman" w:cs="Times New Roman"/>
                <w:sz w:val="24"/>
                <w:szCs w:val="24"/>
              </w:rPr>
              <w:t>Graduates acquire advanced knowledge of Computer Science Engineering and excel in leadership roles to serve the society.</w:t>
            </w:r>
          </w:p>
        </w:tc>
      </w:tr>
      <w:tr w:rsidR="00A30C13" w:rsidRPr="00F63FF5" w:rsidTr="00D94181">
        <w:trPr>
          <w:trHeight w:val="800"/>
        </w:trPr>
        <w:tc>
          <w:tcPr>
            <w:tcW w:w="841" w:type="pct"/>
            <w:tcBorders>
              <w:top w:val="single" w:sz="2" w:space="0" w:color="000000"/>
              <w:left w:val="single" w:sz="2" w:space="0" w:color="000000"/>
              <w:bottom w:val="single" w:sz="2" w:space="0" w:color="000000"/>
              <w:right w:val="single" w:sz="2" w:space="0" w:color="000000"/>
            </w:tcBorders>
            <w:vAlign w:val="center"/>
          </w:tcPr>
          <w:p w:rsidR="00E6707C" w:rsidRPr="00F63FF5" w:rsidRDefault="00E6707C" w:rsidP="00A30C13">
            <w:pPr>
              <w:pStyle w:val="NoSpacing"/>
              <w:ind w:right="-127"/>
              <w:rPr>
                <w:rFonts w:ascii="Times New Roman" w:hAnsi="Times New Roman" w:cs="Times New Roman"/>
                <w:b/>
                <w:sz w:val="24"/>
                <w:szCs w:val="24"/>
              </w:rPr>
            </w:pPr>
            <w:r w:rsidRPr="00F63FF5">
              <w:rPr>
                <w:rFonts w:ascii="Times New Roman" w:hAnsi="Times New Roman" w:cs="Times New Roman"/>
                <w:b/>
                <w:sz w:val="24"/>
                <w:szCs w:val="24"/>
              </w:rPr>
              <w:t>PEO 2</w:t>
            </w:r>
          </w:p>
        </w:tc>
        <w:tc>
          <w:tcPr>
            <w:tcW w:w="4159" w:type="pct"/>
            <w:tcBorders>
              <w:top w:val="single" w:sz="2" w:space="0" w:color="000000"/>
              <w:left w:val="single" w:sz="2" w:space="0" w:color="000000"/>
              <w:bottom w:val="single" w:sz="2" w:space="0" w:color="000000"/>
              <w:right w:val="single" w:sz="2" w:space="0" w:color="000000"/>
            </w:tcBorders>
            <w:vAlign w:val="center"/>
          </w:tcPr>
          <w:p w:rsidR="00E6707C" w:rsidRPr="00F63FF5" w:rsidRDefault="00E6707C" w:rsidP="008D6EF1">
            <w:pPr>
              <w:pStyle w:val="NoSpacing"/>
              <w:ind w:left="-221" w:right="148"/>
              <w:jc w:val="both"/>
              <w:rPr>
                <w:rFonts w:ascii="Times New Roman" w:hAnsi="Times New Roman" w:cs="Times New Roman"/>
                <w:sz w:val="24"/>
                <w:szCs w:val="24"/>
              </w:rPr>
            </w:pPr>
            <w:r w:rsidRPr="00F63FF5">
              <w:rPr>
                <w:rFonts w:ascii="Times New Roman" w:hAnsi="Times New Roman" w:cs="Times New Roman"/>
                <w:sz w:val="24"/>
                <w:szCs w:val="24"/>
              </w:rPr>
              <w:t>Graduates of the program</w:t>
            </w:r>
            <w:r w:rsidR="008D6EF1" w:rsidRPr="00F63FF5">
              <w:rPr>
                <w:rFonts w:ascii="Times New Roman" w:hAnsi="Times New Roman" w:cs="Times New Roman"/>
                <w:sz w:val="24"/>
                <w:szCs w:val="24"/>
              </w:rPr>
              <w:t xml:space="preserve"> will apply Computer Science and Engineering and excel in leadership computer science professional</w:t>
            </w:r>
            <w:r w:rsidRPr="00F63FF5">
              <w:rPr>
                <w:rFonts w:ascii="Times New Roman" w:hAnsi="Times New Roman" w:cs="Times New Roman"/>
                <w:sz w:val="24"/>
                <w:szCs w:val="24"/>
              </w:rPr>
              <w:t>.</w:t>
            </w:r>
          </w:p>
        </w:tc>
      </w:tr>
      <w:tr w:rsidR="00A30C13" w:rsidRPr="00F63FF5" w:rsidTr="00D94181">
        <w:trPr>
          <w:trHeight w:val="728"/>
        </w:trPr>
        <w:tc>
          <w:tcPr>
            <w:tcW w:w="841" w:type="pct"/>
            <w:tcBorders>
              <w:top w:val="single" w:sz="2" w:space="0" w:color="000000"/>
              <w:left w:val="single" w:sz="2" w:space="0" w:color="000000"/>
              <w:bottom w:val="single" w:sz="2" w:space="0" w:color="000000"/>
              <w:right w:val="single" w:sz="2" w:space="0" w:color="000000"/>
            </w:tcBorders>
            <w:vAlign w:val="center"/>
          </w:tcPr>
          <w:p w:rsidR="00E6707C" w:rsidRPr="00F63FF5" w:rsidRDefault="00E6707C" w:rsidP="00A30C13">
            <w:pPr>
              <w:pStyle w:val="NoSpacing"/>
              <w:ind w:right="-127"/>
              <w:rPr>
                <w:rFonts w:ascii="Times New Roman" w:hAnsi="Times New Roman" w:cs="Times New Roman"/>
                <w:b/>
                <w:sz w:val="24"/>
                <w:szCs w:val="24"/>
              </w:rPr>
            </w:pPr>
            <w:r w:rsidRPr="00F63FF5">
              <w:rPr>
                <w:rFonts w:ascii="Times New Roman" w:hAnsi="Times New Roman" w:cs="Times New Roman"/>
                <w:b/>
                <w:sz w:val="24"/>
                <w:szCs w:val="24"/>
              </w:rPr>
              <w:t>PEO 3</w:t>
            </w:r>
          </w:p>
        </w:tc>
        <w:tc>
          <w:tcPr>
            <w:tcW w:w="4159" w:type="pct"/>
            <w:tcBorders>
              <w:top w:val="single" w:sz="2" w:space="0" w:color="000000"/>
              <w:left w:val="single" w:sz="2" w:space="0" w:color="000000"/>
              <w:bottom w:val="single" w:sz="2" w:space="0" w:color="000000"/>
              <w:right w:val="single" w:sz="2" w:space="0" w:color="000000"/>
            </w:tcBorders>
            <w:vAlign w:val="center"/>
          </w:tcPr>
          <w:p w:rsidR="00E6707C" w:rsidRPr="00F63FF5" w:rsidRDefault="00E6707C" w:rsidP="008D6EF1">
            <w:pPr>
              <w:pStyle w:val="NoSpacing"/>
              <w:ind w:left="-221" w:right="148"/>
              <w:jc w:val="both"/>
              <w:rPr>
                <w:rFonts w:ascii="Times New Roman" w:hAnsi="Times New Roman" w:cs="Times New Roman"/>
                <w:sz w:val="24"/>
                <w:szCs w:val="24"/>
              </w:rPr>
            </w:pPr>
            <w:r w:rsidRPr="00F63FF5">
              <w:rPr>
                <w:rFonts w:ascii="Times New Roman" w:hAnsi="Times New Roman" w:cs="Times New Roman"/>
                <w:sz w:val="24"/>
                <w:szCs w:val="24"/>
              </w:rPr>
              <w:t xml:space="preserve">Graduates adapt </w:t>
            </w:r>
            <w:r w:rsidR="008D6EF1" w:rsidRPr="00F63FF5">
              <w:rPr>
                <w:rFonts w:ascii="Times New Roman" w:hAnsi="Times New Roman" w:cs="Times New Roman"/>
                <w:sz w:val="24"/>
                <w:szCs w:val="24"/>
              </w:rPr>
              <w:t xml:space="preserve">Value-Based Proficiency in solving real time problems. </w:t>
            </w:r>
          </w:p>
        </w:tc>
      </w:tr>
    </w:tbl>
    <w:p w:rsidR="000D5572" w:rsidRPr="00F63FF5" w:rsidRDefault="000D5572" w:rsidP="00E678ED">
      <w:pPr>
        <w:spacing w:line="0" w:lineRule="atLeast"/>
        <w:rPr>
          <w:rFonts w:ascii="Times New Roman" w:eastAsia="Times New Roman" w:hAnsi="Times New Roman" w:cs="Times New Roman"/>
          <w:b/>
          <w:i/>
          <w:sz w:val="24"/>
          <w:szCs w:val="24"/>
        </w:rPr>
      </w:pPr>
    </w:p>
    <w:p w:rsidR="00D94181" w:rsidRPr="00F63FF5" w:rsidRDefault="00E678ED" w:rsidP="00D94181">
      <w:pPr>
        <w:spacing w:after="3" w:line="270" w:lineRule="auto"/>
        <w:ind w:right="160"/>
        <w:rPr>
          <w:rFonts w:ascii="Times New Roman" w:eastAsia="Times New Roman" w:hAnsi="Times New Roman" w:cs="Times New Roman"/>
          <w:b/>
          <w:color w:val="000000"/>
          <w:sz w:val="24"/>
          <w:szCs w:val="24"/>
        </w:rPr>
      </w:pPr>
      <w:r w:rsidRPr="00F63FF5">
        <w:rPr>
          <w:rStyle w:val="Strong"/>
          <w:rFonts w:ascii="Times New Roman" w:hAnsi="Times New Roman" w:cs="Times New Roman"/>
          <w:color w:val="333333"/>
          <w:sz w:val="24"/>
          <w:szCs w:val="24"/>
        </w:rPr>
        <w:t xml:space="preserve">      </w:t>
      </w:r>
      <w:r w:rsidR="00D94181" w:rsidRPr="00F63FF5">
        <w:rPr>
          <w:rFonts w:ascii="Times New Roman" w:eastAsia="Times New Roman" w:hAnsi="Times New Roman" w:cs="Times New Roman"/>
          <w:b/>
          <w:color w:val="000000"/>
          <w:sz w:val="24"/>
          <w:szCs w:val="24"/>
        </w:rPr>
        <w:t xml:space="preserve">         Program Specific Outcomes (PSO)</w:t>
      </w:r>
    </w:p>
    <w:p w:rsidR="00D94181" w:rsidRPr="00F63FF5" w:rsidRDefault="00D94181" w:rsidP="00D94181">
      <w:pPr>
        <w:spacing w:after="3" w:line="270" w:lineRule="auto"/>
        <w:ind w:right="160"/>
        <w:jc w:val="center"/>
        <w:rPr>
          <w:rFonts w:ascii="Times New Roman" w:eastAsia="Times New Roman" w:hAnsi="Times New Roman" w:cs="Times New Roman"/>
          <w:b/>
          <w:color w:val="000000"/>
          <w:sz w:val="24"/>
          <w:szCs w:val="24"/>
        </w:rPr>
      </w:pPr>
    </w:p>
    <w:tbl>
      <w:tblPr>
        <w:tblW w:w="9966" w:type="dxa"/>
        <w:tblInd w:w="666" w:type="dxa"/>
        <w:tblCellMar>
          <w:left w:w="102" w:type="dxa"/>
          <w:bottom w:w="43" w:type="dxa"/>
          <w:right w:w="95" w:type="dxa"/>
        </w:tblCellMar>
        <w:tblLook w:val="04A0" w:firstRow="1" w:lastRow="0" w:firstColumn="1" w:lastColumn="0" w:noHBand="0" w:noVBand="1"/>
      </w:tblPr>
      <w:tblGrid>
        <w:gridCol w:w="1202"/>
        <w:gridCol w:w="8764"/>
      </w:tblGrid>
      <w:tr w:rsidR="00D94181" w:rsidRPr="00F63FF5" w:rsidTr="006E5ACA">
        <w:trPr>
          <w:trHeight w:val="1164"/>
        </w:trPr>
        <w:tc>
          <w:tcPr>
            <w:tcW w:w="1202" w:type="dxa"/>
            <w:tcBorders>
              <w:top w:val="single" w:sz="2" w:space="0" w:color="000000"/>
              <w:left w:val="single" w:sz="2" w:space="0" w:color="000000"/>
              <w:bottom w:val="single" w:sz="2" w:space="0" w:color="000000"/>
              <w:right w:val="single" w:sz="2" w:space="0" w:color="000000"/>
            </w:tcBorders>
            <w:vAlign w:val="center"/>
          </w:tcPr>
          <w:p w:rsidR="00D94181" w:rsidRPr="00F63FF5" w:rsidRDefault="00D94181" w:rsidP="006E5ACA">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PSO 1</w:t>
            </w:r>
          </w:p>
        </w:tc>
        <w:tc>
          <w:tcPr>
            <w:tcW w:w="8764" w:type="dxa"/>
            <w:tcBorders>
              <w:top w:val="single" w:sz="2" w:space="0" w:color="000000"/>
              <w:left w:val="single" w:sz="2" w:space="0" w:color="000000"/>
              <w:bottom w:val="single" w:sz="2" w:space="0" w:color="000000"/>
              <w:right w:val="single" w:sz="2" w:space="0" w:color="000000"/>
            </w:tcBorders>
          </w:tcPr>
          <w:p w:rsidR="00D94181" w:rsidRPr="00F63FF5" w:rsidRDefault="00D94181" w:rsidP="007B08AD">
            <w:pPr>
              <w:spacing w:after="4" w:line="360" w:lineRule="auto"/>
              <w:ind w:right="8"/>
              <w:jc w:val="both"/>
              <w:rPr>
                <w:rFonts w:ascii="Times New Roman" w:eastAsia="Times New Roman" w:hAnsi="Times New Roman" w:cs="Times New Roman"/>
                <w:color w:val="000000"/>
                <w:sz w:val="24"/>
                <w:szCs w:val="24"/>
              </w:rPr>
            </w:pPr>
            <w:r w:rsidRPr="00F63FF5">
              <w:rPr>
                <w:rStyle w:val="Strong"/>
                <w:rFonts w:ascii="Times New Roman" w:hAnsi="Times New Roman" w:cs="Times New Roman"/>
                <w:color w:val="333333"/>
                <w:sz w:val="24"/>
                <w:szCs w:val="24"/>
              </w:rPr>
              <w:t>Professional Skills:</w:t>
            </w:r>
            <w:r w:rsidRPr="00F63FF5">
              <w:rPr>
                <w:rFonts w:ascii="Times New Roman" w:eastAsia="Times New Roman" w:hAnsi="Times New Roman" w:cs="Times New Roman"/>
                <w:color w:val="000000"/>
                <w:sz w:val="24"/>
                <w:szCs w:val="24"/>
              </w:rPr>
              <w:t xml:space="preserve"> </w:t>
            </w:r>
            <w:r w:rsidRPr="00F63FF5">
              <w:rPr>
                <w:rFonts w:ascii="Times New Roman" w:hAnsi="Times New Roman" w:cs="Times New Roman"/>
                <w:sz w:val="24"/>
                <w:szCs w:val="24"/>
              </w:rPr>
              <w:t xml:space="preserve">Ability </w:t>
            </w:r>
            <w:r w:rsidR="007B08AD" w:rsidRPr="00F63FF5">
              <w:rPr>
                <w:rFonts w:ascii="Times New Roman" w:hAnsi="Times New Roman" w:cs="Times New Roman"/>
                <w:sz w:val="24"/>
                <w:szCs w:val="24"/>
              </w:rPr>
              <w:t>of applying the Computing Concepts, Data Structure, Computer Networks and Suitable Algorithm.</w:t>
            </w:r>
          </w:p>
        </w:tc>
      </w:tr>
      <w:tr w:rsidR="00D94181" w:rsidRPr="00F63FF5" w:rsidTr="006E5ACA">
        <w:trPr>
          <w:trHeight w:val="967"/>
        </w:trPr>
        <w:tc>
          <w:tcPr>
            <w:tcW w:w="1202" w:type="dxa"/>
            <w:tcBorders>
              <w:top w:val="single" w:sz="2" w:space="0" w:color="000000"/>
              <w:left w:val="single" w:sz="2" w:space="0" w:color="000000"/>
              <w:bottom w:val="single" w:sz="2" w:space="0" w:color="000000"/>
              <w:right w:val="single" w:sz="2" w:space="0" w:color="000000"/>
            </w:tcBorders>
            <w:vAlign w:val="center"/>
          </w:tcPr>
          <w:p w:rsidR="00D94181" w:rsidRPr="00F63FF5" w:rsidRDefault="00D94181" w:rsidP="006E5ACA">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PSO 2</w:t>
            </w:r>
          </w:p>
        </w:tc>
        <w:tc>
          <w:tcPr>
            <w:tcW w:w="8764" w:type="dxa"/>
            <w:tcBorders>
              <w:top w:val="single" w:sz="2" w:space="0" w:color="000000"/>
              <w:left w:val="single" w:sz="2" w:space="0" w:color="000000"/>
              <w:bottom w:val="single" w:sz="2" w:space="0" w:color="000000"/>
              <w:right w:val="single" w:sz="2" w:space="0" w:color="000000"/>
            </w:tcBorders>
          </w:tcPr>
          <w:p w:rsidR="00D94181" w:rsidRPr="00F63FF5" w:rsidRDefault="00D94181" w:rsidP="007B08AD">
            <w:pPr>
              <w:spacing w:after="4" w:line="360" w:lineRule="auto"/>
              <w:ind w:right="8"/>
              <w:jc w:val="both"/>
              <w:rPr>
                <w:rFonts w:ascii="Times New Roman" w:eastAsia="Times New Roman" w:hAnsi="Times New Roman" w:cs="Times New Roman"/>
                <w:color w:val="000000"/>
                <w:sz w:val="24"/>
                <w:szCs w:val="24"/>
              </w:rPr>
            </w:pPr>
            <w:r w:rsidRPr="00F63FF5">
              <w:rPr>
                <w:rStyle w:val="Strong"/>
                <w:rFonts w:ascii="Times New Roman" w:hAnsi="Times New Roman" w:cs="Times New Roman"/>
                <w:color w:val="333333"/>
                <w:sz w:val="24"/>
                <w:szCs w:val="24"/>
              </w:rPr>
              <w:t>Software Skills:</w:t>
            </w:r>
            <w:r w:rsidRPr="00F63FF5">
              <w:rPr>
                <w:rFonts w:ascii="Times New Roman" w:eastAsia="Times New Roman" w:hAnsi="Times New Roman" w:cs="Times New Roman"/>
                <w:color w:val="000000"/>
                <w:sz w:val="24"/>
                <w:szCs w:val="24"/>
              </w:rPr>
              <w:t xml:space="preserve"> Ability to build Software Engineering System </w:t>
            </w:r>
            <w:r w:rsidR="007B08AD" w:rsidRPr="00F63FF5">
              <w:rPr>
                <w:rFonts w:ascii="Times New Roman" w:eastAsia="Times New Roman" w:hAnsi="Times New Roman" w:cs="Times New Roman"/>
                <w:color w:val="000000"/>
                <w:sz w:val="24"/>
                <w:szCs w:val="24"/>
              </w:rPr>
              <w:t>with Development Life Cycle by using analytical knowledge in Computer Science and Engineering and appl</w:t>
            </w:r>
            <w:r w:rsidR="00A068E3" w:rsidRPr="00F63FF5">
              <w:rPr>
                <w:rFonts w:ascii="Times New Roman" w:eastAsia="Times New Roman" w:hAnsi="Times New Roman" w:cs="Times New Roman"/>
                <w:color w:val="000000"/>
                <w:sz w:val="24"/>
                <w:szCs w:val="24"/>
              </w:rPr>
              <w:t>ying modern methodologies</w:t>
            </w:r>
          </w:p>
        </w:tc>
      </w:tr>
    </w:tbl>
    <w:p w:rsidR="00A30C13" w:rsidRPr="00F63FF5" w:rsidRDefault="00A30C13" w:rsidP="00E678ED">
      <w:pPr>
        <w:ind w:left="540"/>
        <w:rPr>
          <w:rStyle w:val="Strong"/>
          <w:rFonts w:ascii="Times New Roman" w:hAnsi="Times New Roman" w:cs="Times New Roman"/>
          <w:color w:val="333333"/>
          <w:sz w:val="24"/>
          <w:szCs w:val="24"/>
        </w:rPr>
      </w:pPr>
    </w:p>
    <w:p w:rsidR="00A30C13" w:rsidRPr="00F63FF5" w:rsidRDefault="00E42F03" w:rsidP="00E678ED">
      <w:pPr>
        <w:ind w:left="540"/>
        <w:rPr>
          <w:rStyle w:val="Strong"/>
          <w:rFonts w:ascii="Times New Roman" w:hAnsi="Times New Roman" w:cs="Times New Roman"/>
          <w:color w:val="333333"/>
          <w:sz w:val="24"/>
          <w:szCs w:val="24"/>
        </w:rPr>
      </w:pPr>
      <w:r w:rsidRPr="00F63FF5">
        <w:rPr>
          <w:rStyle w:val="Strong"/>
          <w:rFonts w:ascii="Times New Roman" w:hAnsi="Times New Roman" w:cs="Times New Roman"/>
          <w:color w:val="333333"/>
          <w:sz w:val="24"/>
          <w:szCs w:val="24"/>
        </w:rPr>
        <w:br w:type="page"/>
      </w:r>
    </w:p>
    <w:p w:rsidR="000D5572" w:rsidRPr="00F63FF5" w:rsidRDefault="00E42F03" w:rsidP="00E42F03">
      <w:pPr>
        <w:ind w:left="540"/>
        <w:jc w:val="center"/>
        <w:rPr>
          <w:rFonts w:ascii="Times New Roman" w:hAnsi="Times New Roman" w:cs="Times New Roman"/>
          <w:b/>
          <w:bCs/>
          <w:sz w:val="24"/>
          <w:szCs w:val="24"/>
        </w:rPr>
      </w:pPr>
      <w:r w:rsidRPr="00F63FF5">
        <w:rPr>
          <w:rFonts w:ascii="Times New Roman" w:hAnsi="Times New Roman" w:cs="Times New Roman"/>
          <w:b/>
          <w:bCs/>
          <w:sz w:val="24"/>
          <w:szCs w:val="24"/>
        </w:rPr>
        <w:lastRenderedPageBreak/>
        <w:t>Program O</w:t>
      </w:r>
      <w:r w:rsidR="000D5572" w:rsidRPr="00F63FF5">
        <w:rPr>
          <w:rFonts w:ascii="Times New Roman" w:hAnsi="Times New Roman" w:cs="Times New Roman"/>
          <w:b/>
          <w:bCs/>
          <w:sz w:val="24"/>
          <w:szCs w:val="24"/>
        </w:rPr>
        <w:t>utcomes (POs)</w:t>
      </w:r>
    </w:p>
    <w:tbl>
      <w:tblPr>
        <w:tblW w:w="10369" w:type="dxa"/>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3"/>
        <w:gridCol w:w="9086"/>
      </w:tblGrid>
      <w:tr w:rsidR="00B90DE1" w:rsidRPr="00F63FF5" w:rsidTr="003E3E7A">
        <w:trPr>
          <w:trHeight w:val="811"/>
        </w:trPr>
        <w:tc>
          <w:tcPr>
            <w:tcW w:w="1283" w:type="dxa"/>
            <w:vAlign w:val="center"/>
          </w:tcPr>
          <w:p w:rsidR="000D5572" w:rsidRPr="00F63FF5" w:rsidRDefault="000D5572"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PO1</w:t>
            </w:r>
          </w:p>
        </w:tc>
        <w:tc>
          <w:tcPr>
            <w:tcW w:w="9086" w:type="dxa"/>
            <w:vAlign w:val="center"/>
          </w:tcPr>
          <w:p w:rsidR="000D5572" w:rsidRPr="00F63FF5" w:rsidRDefault="000D5572" w:rsidP="008B57BE">
            <w:pPr>
              <w:pStyle w:val="NoSpacing"/>
              <w:ind w:left="204" w:right="214"/>
              <w:jc w:val="both"/>
              <w:rPr>
                <w:rFonts w:ascii="Times New Roman" w:hAnsi="Times New Roman" w:cs="Times New Roman"/>
                <w:sz w:val="24"/>
                <w:szCs w:val="24"/>
              </w:rPr>
            </w:pPr>
            <w:r w:rsidRPr="00F63FF5">
              <w:rPr>
                <w:rStyle w:val="Strong"/>
                <w:rFonts w:ascii="Times New Roman" w:hAnsi="Times New Roman" w:cs="Times New Roman"/>
                <w:color w:val="333333"/>
                <w:sz w:val="24"/>
                <w:szCs w:val="24"/>
              </w:rPr>
              <w:t>Engineering knowledge</w:t>
            </w:r>
            <w:r w:rsidRPr="00F63FF5">
              <w:rPr>
                <w:rFonts w:ascii="Times New Roman" w:hAnsi="Times New Roman" w:cs="Times New Roman"/>
                <w:sz w:val="24"/>
                <w:szCs w:val="24"/>
              </w:rPr>
              <w:t>: Apply the knowledge of mathematics, science, engineering fundamentals, and an engineering specialization to the solution of complex engineering problems.</w:t>
            </w:r>
          </w:p>
        </w:tc>
      </w:tr>
      <w:tr w:rsidR="00B90DE1" w:rsidRPr="00F63FF5" w:rsidTr="003E3E7A">
        <w:trPr>
          <w:trHeight w:val="826"/>
        </w:trPr>
        <w:tc>
          <w:tcPr>
            <w:tcW w:w="1283" w:type="dxa"/>
            <w:vAlign w:val="center"/>
          </w:tcPr>
          <w:p w:rsidR="000D5572" w:rsidRPr="00F63FF5" w:rsidRDefault="000D5572"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PO2</w:t>
            </w:r>
          </w:p>
        </w:tc>
        <w:tc>
          <w:tcPr>
            <w:tcW w:w="9086" w:type="dxa"/>
            <w:vAlign w:val="center"/>
          </w:tcPr>
          <w:p w:rsidR="000D5572" w:rsidRPr="00F63FF5" w:rsidRDefault="000D5572" w:rsidP="008B57BE">
            <w:pPr>
              <w:pStyle w:val="NoSpacing"/>
              <w:ind w:left="204" w:right="214"/>
              <w:jc w:val="both"/>
              <w:rPr>
                <w:rStyle w:val="Strong"/>
                <w:rFonts w:ascii="Times New Roman" w:hAnsi="Times New Roman" w:cs="Times New Roman"/>
                <w:b w:val="0"/>
                <w:bCs w:val="0"/>
                <w:color w:val="333333"/>
                <w:sz w:val="24"/>
                <w:szCs w:val="24"/>
              </w:rPr>
            </w:pPr>
            <w:r w:rsidRPr="00F63FF5">
              <w:rPr>
                <w:rStyle w:val="Strong"/>
                <w:rFonts w:ascii="Times New Roman" w:hAnsi="Times New Roman" w:cs="Times New Roman"/>
                <w:color w:val="333333"/>
                <w:sz w:val="24"/>
                <w:szCs w:val="24"/>
              </w:rPr>
              <w:t>Problem analysis</w:t>
            </w:r>
            <w:r w:rsidRPr="00F63FF5">
              <w:rPr>
                <w:rFonts w:ascii="Times New Roman" w:hAnsi="Times New Roman" w:cs="Times New Roman"/>
                <w:sz w:val="24"/>
                <w:szCs w:val="24"/>
              </w:rPr>
              <w:t>: Identify, formulate, review research literature, and analyze complex engineering problems reaching substantiated conclusions using first principles of mathematics, natural sciences, and engineering sciences.</w:t>
            </w:r>
          </w:p>
        </w:tc>
      </w:tr>
      <w:tr w:rsidR="00B90DE1" w:rsidRPr="00F63FF5" w:rsidTr="003E3E7A">
        <w:trPr>
          <w:trHeight w:val="1112"/>
        </w:trPr>
        <w:tc>
          <w:tcPr>
            <w:tcW w:w="1283" w:type="dxa"/>
            <w:vAlign w:val="center"/>
          </w:tcPr>
          <w:p w:rsidR="000D5572" w:rsidRPr="00F63FF5" w:rsidRDefault="00E678ED"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PO3</w:t>
            </w:r>
          </w:p>
        </w:tc>
        <w:tc>
          <w:tcPr>
            <w:tcW w:w="9086" w:type="dxa"/>
            <w:vAlign w:val="center"/>
          </w:tcPr>
          <w:p w:rsidR="000D5572" w:rsidRPr="00F63FF5" w:rsidRDefault="00E678ED" w:rsidP="008B57BE">
            <w:pPr>
              <w:pStyle w:val="NoSpacing"/>
              <w:ind w:left="204" w:right="214"/>
              <w:jc w:val="both"/>
              <w:rPr>
                <w:rStyle w:val="Strong"/>
                <w:rFonts w:ascii="Times New Roman" w:hAnsi="Times New Roman" w:cs="Times New Roman"/>
                <w:color w:val="333333"/>
                <w:sz w:val="24"/>
                <w:szCs w:val="24"/>
              </w:rPr>
            </w:pPr>
            <w:r w:rsidRPr="00F63FF5">
              <w:rPr>
                <w:rStyle w:val="Strong"/>
                <w:rFonts w:ascii="Times New Roman" w:hAnsi="Times New Roman" w:cs="Times New Roman"/>
                <w:color w:val="333333"/>
                <w:sz w:val="24"/>
                <w:szCs w:val="24"/>
              </w:rPr>
              <w:t>Design/development of solutions</w:t>
            </w:r>
            <w:r w:rsidRPr="00F63FF5">
              <w:rPr>
                <w:rFonts w:ascii="Times New Roman" w:hAnsi="Times New Roman" w:cs="Times New Roman"/>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tc>
      </w:tr>
      <w:tr w:rsidR="00B90DE1" w:rsidRPr="00F63FF5" w:rsidTr="003E3E7A">
        <w:trPr>
          <w:trHeight w:val="826"/>
        </w:trPr>
        <w:tc>
          <w:tcPr>
            <w:tcW w:w="1283" w:type="dxa"/>
            <w:vAlign w:val="center"/>
          </w:tcPr>
          <w:p w:rsidR="00E678ED" w:rsidRPr="00F63FF5" w:rsidRDefault="00E678ED"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PO4</w:t>
            </w:r>
          </w:p>
        </w:tc>
        <w:tc>
          <w:tcPr>
            <w:tcW w:w="9086" w:type="dxa"/>
            <w:vAlign w:val="center"/>
          </w:tcPr>
          <w:p w:rsidR="00E678ED" w:rsidRPr="00F63FF5" w:rsidRDefault="00E678ED" w:rsidP="008B57BE">
            <w:pPr>
              <w:pStyle w:val="NoSpacing"/>
              <w:ind w:left="204" w:right="214"/>
              <w:jc w:val="both"/>
              <w:rPr>
                <w:rStyle w:val="Strong"/>
                <w:rFonts w:ascii="Times New Roman" w:hAnsi="Times New Roman" w:cs="Times New Roman"/>
                <w:color w:val="333333"/>
                <w:sz w:val="24"/>
                <w:szCs w:val="24"/>
              </w:rPr>
            </w:pPr>
            <w:r w:rsidRPr="00F63FF5">
              <w:rPr>
                <w:rStyle w:val="Strong"/>
                <w:rFonts w:ascii="Times New Roman" w:hAnsi="Times New Roman" w:cs="Times New Roman"/>
                <w:color w:val="333333"/>
                <w:sz w:val="24"/>
                <w:szCs w:val="24"/>
              </w:rPr>
              <w:t>Conduct investigations of complex problems</w:t>
            </w:r>
            <w:r w:rsidRPr="00F63FF5">
              <w:rPr>
                <w:rFonts w:ascii="Times New Roman" w:hAnsi="Times New Roman" w:cs="Times New Roman"/>
                <w:sz w:val="24"/>
                <w:szCs w:val="24"/>
              </w:rPr>
              <w:t>: Use research-based knowledge and research methods including design of experiments, analysis and interpretation of data, and synthesis of the information to provide valid conclusions</w:t>
            </w:r>
          </w:p>
        </w:tc>
      </w:tr>
      <w:tr w:rsidR="00B90DE1" w:rsidRPr="00F63FF5" w:rsidTr="003E3E7A">
        <w:trPr>
          <w:trHeight w:val="826"/>
        </w:trPr>
        <w:tc>
          <w:tcPr>
            <w:tcW w:w="1283" w:type="dxa"/>
            <w:vAlign w:val="center"/>
          </w:tcPr>
          <w:p w:rsidR="00E678ED" w:rsidRPr="00F63FF5" w:rsidRDefault="00E678ED"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PO5</w:t>
            </w:r>
          </w:p>
        </w:tc>
        <w:tc>
          <w:tcPr>
            <w:tcW w:w="9086" w:type="dxa"/>
            <w:vAlign w:val="center"/>
          </w:tcPr>
          <w:p w:rsidR="00E678ED" w:rsidRPr="00F63FF5" w:rsidRDefault="00E678ED" w:rsidP="008B57BE">
            <w:pPr>
              <w:pStyle w:val="NoSpacing"/>
              <w:ind w:left="204" w:right="214"/>
              <w:jc w:val="both"/>
              <w:rPr>
                <w:rStyle w:val="Strong"/>
                <w:rFonts w:ascii="Times New Roman" w:hAnsi="Times New Roman" w:cs="Times New Roman"/>
                <w:color w:val="333333"/>
                <w:sz w:val="24"/>
                <w:szCs w:val="24"/>
              </w:rPr>
            </w:pPr>
            <w:r w:rsidRPr="00F63FF5">
              <w:rPr>
                <w:rStyle w:val="Strong"/>
                <w:rFonts w:ascii="Times New Roman" w:hAnsi="Times New Roman" w:cs="Times New Roman"/>
                <w:color w:val="333333"/>
                <w:sz w:val="24"/>
                <w:szCs w:val="24"/>
              </w:rPr>
              <w:t>Modern tool usage</w:t>
            </w:r>
            <w:r w:rsidRPr="00F63FF5">
              <w:rPr>
                <w:rFonts w:ascii="Times New Roman" w:hAnsi="Times New Roman" w:cs="Times New Roman"/>
                <w:sz w:val="24"/>
                <w:szCs w:val="24"/>
              </w:rPr>
              <w:t>: Create, select, and apply appropriate techniques, resources, and modern engineering and IT tools including prediction and modeling to complex engineering activities with an understanding of the limitations.</w:t>
            </w:r>
          </w:p>
        </w:tc>
      </w:tr>
      <w:tr w:rsidR="00B90DE1" w:rsidRPr="00F63FF5" w:rsidTr="003E3E7A">
        <w:trPr>
          <w:trHeight w:val="826"/>
        </w:trPr>
        <w:tc>
          <w:tcPr>
            <w:tcW w:w="1283" w:type="dxa"/>
            <w:vAlign w:val="center"/>
          </w:tcPr>
          <w:p w:rsidR="00E678ED" w:rsidRPr="00F63FF5" w:rsidRDefault="00E678ED"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PO6</w:t>
            </w:r>
          </w:p>
        </w:tc>
        <w:tc>
          <w:tcPr>
            <w:tcW w:w="9086" w:type="dxa"/>
            <w:vAlign w:val="center"/>
          </w:tcPr>
          <w:p w:rsidR="00E678ED" w:rsidRPr="00F63FF5" w:rsidRDefault="00E678ED" w:rsidP="008B57BE">
            <w:pPr>
              <w:pStyle w:val="NoSpacing"/>
              <w:ind w:left="204" w:right="214"/>
              <w:jc w:val="both"/>
              <w:rPr>
                <w:rStyle w:val="Strong"/>
                <w:rFonts w:ascii="Times New Roman" w:hAnsi="Times New Roman" w:cs="Times New Roman"/>
                <w:b w:val="0"/>
                <w:bCs w:val="0"/>
                <w:color w:val="333333"/>
                <w:sz w:val="24"/>
                <w:szCs w:val="24"/>
              </w:rPr>
            </w:pPr>
            <w:r w:rsidRPr="00F63FF5">
              <w:rPr>
                <w:rStyle w:val="Strong"/>
                <w:rFonts w:ascii="Times New Roman" w:hAnsi="Times New Roman" w:cs="Times New Roman"/>
                <w:color w:val="333333"/>
                <w:sz w:val="24"/>
                <w:szCs w:val="24"/>
              </w:rPr>
              <w:t>The engineer and society</w:t>
            </w:r>
            <w:r w:rsidRPr="00F63FF5">
              <w:rPr>
                <w:rFonts w:ascii="Times New Roman" w:hAnsi="Times New Roman" w:cs="Times New Roman"/>
                <w:sz w:val="24"/>
                <w:szCs w:val="24"/>
              </w:rPr>
              <w:t>: Apply reasoning informed by the contextual knowledge to assess societal, health, safety, legal and cultural issues and the consequent responsibilities relevant to the professional engineering practice.</w:t>
            </w:r>
          </w:p>
        </w:tc>
      </w:tr>
      <w:tr w:rsidR="00B90DE1" w:rsidRPr="00F63FF5" w:rsidTr="003E3E7A">
        <w:trPr>
          <w:trHeight w:val="811"/>
        </w:trPr>
        <w:tc>
          <w:tcPr>
            <w:tcW w:w="1283" w:type="dxa"/>
            <w:vAlign w:val="center"/>
          </w:tcPr>
          <w:p w:rsidR="00E678ED" w:rsidRPr="00F63FF5" w:rsidRDefault="00E678ED"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PO7</w:t>
            </w:r>
          </w:p>
        </w:tc>
        <w:tc>
          <w:tcPr>
            <w:tcW w:w="9086" w:type="dxa"/>
            <w:vAlign w:val="center"/>
          </w:tcPr>
          <w:p w:rsidR="00E678ED" w:rsidRPr="00F63FF5" w:rsidRDefault="00E678ED" w:rsidP="008B57BE">
            <w:pPr>
              <w:pStyle w:val="NoSpacing"/>
              <w:ind w:left="204" w:right="214"/>
              <w:jc w:val="both"/>
              <w:rPr>
                <w:rStyle w:val="Strong"/>
                <w:rFonts w:ascii="Times New Roman" w:hAnsi="Times New Roman" w:cs="Times New Roman"/>
                <w:b w:val="0"/>
                <w:bCs w:val="0"/>
                <w:color w:val="333333"/>
                <w:sz w:val="24"/>
                <w:szCs w:val="24"/>
              </w:rPr>
            </w:pPr>
            <w:r w:rsidRPr="00F63FF5">
              <w:rPr>
                <w:rStyle w:val="Strong"/>
                <w:rFonts w:ascii="Times New Roman" w:hAnsi="Times New Roman" w:cs="Times New Roman"/>
                <w:color w:val="333333"/>
                <w:sz w:val="24"/>
                <w:szCs w:val="24"/>
              </w:rPr>
              <w:t>Environment and sustainability</w:t>
            </w:r>
            <w:r w:rsidRPr="00F63FF5">
              <w:rPr>
                <w:rFonts w:ascii="Times New Roman" w:hAnsi="Times New Roman" w:cs="Times New Roman"/>
                <w:sz w:val="24"/>
                <w:szCs w:val="24"/>
              </w:rPr>
              <w:t>: Understand the impact of the professional engineering solutions in societal and environmental contexts, and demonstrate the knowledge of, and need for sustainable development.</w:t>
            </w:r>
          </w:p>
        </w:tc>
      </w:tr>
      <w:tr w:rsidR="00B90DE1" w:rsidRPr="00F63FF5" w:rsidTr="003E3E7A">
        <w:trPr>
          <w:trHeight w:val="556"/>
        </w:trPr>
        <w:tc>
          <w:tcPr>
            <w:tcW w:w="1283" w:type="dxa"/>
            <w:vAlign w:val="center"/>
          </w:tcPr>
          <w:p w:rsidR="00E678ED" w:rsidRPr="00F63FF5" w:rsidRDefault="00E678ED"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PO8</w:t>
            </w:r>
          </w:p>
        </w:tc>
        <w:tc>
          <w:tcPr>
            <w:tcW w:w="9086" w:type="dxa"/>
            <w:vAlign w:val="center"/>
          </w:tcPr>
          <w:p w:rsidR="00E678ED" w:rsidRPr="00F63FF5" w:rsidRDefault="00E678ED" w:rsidP="008B57BE">
            <w:pPr>
              <w:pStyle w:val="NoSpacing"/>
              <w:ind w:left="204" w:right="214"/>
              <w:jc w:val="both"/>
              <w:rPr>
                <w:rStyle w:val="Strong"/>
                <w:rFonts w:ascii="Times New Roman" w:hAnsi="Times New Roman" w:cs="Times New Roman"/>
                <w:b w:val="0"/>
                <w:bCs w:val="0"/>
                <w:color w:val="333333"/>
                <w:sz w:val="24"/>
                <w:szCs w:val="24"/>
              </w:rPr>
            </w:pPr>
            <w:r w:rsidRPr="00F63FF5">
              <w:rPr>
                <w:rStyle w:val="Strong"/>
                <w:rFonts w:ascii="Times New Roman" w:hAnsi="Times New Roman" w:cs="Times New Roman"/>
                <w:color w:val="333333"/>
                <w:sz w:val="24"/>
                <w:szCs w:val="24"/>
              </w:rPr>
              <w:t>Ethics</w:t>
            </w:r>
            <w:r w:rsidRPr="00F63FF5">
              <w:rPr>
                <w:rFonts w:ascii="Times New Roman" w:hAnsi="Times New Roman" w:cs="Times New Roman"/>
                <w:sz w:val="24"/>
                <w:szCs w:val="24"/>
              </w:rPr>
              <w:t>: Apply ethical principles and commit to professional ethics and responsibilities and norms of the engineering practice.</w:t>
            </w:r>
          </w:p>
        </w:tc>
      </w:tr>
      <w:tr w:rsidR="00B90DE1" w:rsidRPr="00F63FF5" w:rsidTr="003E3E7A">
        <w:trPr>
          <w:trHeight w:val="556"/>
        </w:trPr>
        <w:tc>
          <w:tcPr>
            <w:tcW w:w="1283" w:type="dxa"/>
            <w:vAlign w:val="center"/>
          </w:tcPr>
          <w:p w:rsidR="00E678ED" w:rsidRPr="00F63FF5" w:rsidRDefault="00E678ED"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PO9</w:t>
            </w:r>
          </w:p>
        </w:tc>
        <w:tc>
          <w:tcPr>
            <w:tcW w:w="9086" w:type="dxa"/>
            <w:vAlign w:val="center"/>
          </w:tcPr>
          <w:p w:rsidR="00E678ED" w:rsidRPr="00F63FF5" w:rsidRDefault="00E678ED" w:rsidP="008B57BE">
            <w:pPr>
              <w:pStyle w:val="NoSpacing"/>
              <w:ind w:left="204" w:right="214"/>
              <w:jc w:val="both"/>
              <w:rPr>
                <w:rStyle w:val="Strong"/>
                <w:rFonts w:ascii="Times New Roman" w:hAnsi="Times New Roman" w:cs="Times New Roman"/>
                <w:b w:val="0"/>
                <w:bCs w:val="0"/>
                <w:color w:val="333333"/>
                <w:sz w:val="24"/>
                <w:szCs w:val="24"/>
              </w:rPr>
            </w:pPr>
            <w:r w:rsidRPr="00F63FF5">
              <w:rPr>
                <w:rStyle w:val="Strong"/>
                <w:rFonts w:ascii="Times New Roman" w:hAnsi="Times New Roman" w:cs="Times New Roman"/>
                <w:color w:val="333333"/>
                <w:sz w:val="24"/>
                <w:szCs w:val="24"/>
              </w:rPr>
              <w:t>Individual and team work</w:t>
            </w:r>
            <w:r w:rsidRPr="00F63FF5">
              <w:rPr>
                <w:rFonts w:ascii="Times New Roman" w:hAnsi="Times New Roman" w:cs="Times New Roman"/>
                <w:sz w:val="24"/>
                <w:szCs w:val="24"/>
              </w:rPr>
              <w:t>: Function effectively as an individual, and as a member or leader in diverse teams, and in multidisciplinary settings.</w:t>
            </w:r>
          </w:p>
        </w:tc>
      </w:tr>
      <w:tr w:rsidR="00B90DE1" w:rsidRPr="00F63FF5" w:rsidTr="003E3E7A">
        <w:trPr>
          <w:trHeight w:val="1097"/>
        </w:trPr>
        <w:tc>
          <w:tcPr>
            <w:tcW w:w="1283" w:type="dxa"/>
            <w:vAlign w:val="center"/>
          </w:tcPr>
          <w:p w:rsidR="00E678ED" w:rsidRPr="00F63FF5" w:rsidRDefault="00E678ED"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PO10</w:t>
            </w:r>
          </w:p>
        </w:tc>
        <w:tc>
          <w:tcPr>
            <w:tcW w:w="9086" w:type="dxa"/>
            <w:vAlign w:val="center"/>
          </w:tcPr>
          <w:p w:rsidR="00E678ED" w:rsidRPr="00F63FF5" w:rsidRDefault="00E678ED" w:rsidP="008B57BE">
            <w:pPr>
              <w:pStyle w:val="NoSpacing"/>
              <w:ind w:left="204" w:right="214"/>
              <w:jc w:val="both"/>
              <w:rPr>
                <w:rStyle w:val="Strong"/>
                <w:rFonts w:ascii="Times New Roman" w:hAnsi="Times New Roman" w:cs="Times New Roman"/>
                <w:b w:val="0"/>
                <w:bCs w:val="0"/>
                <w:color w:val="333333"/>
                <w:sz w:val="24"/>
                <w:szCs w:val="24"/>
              </w:rPr>
            </w:pPr>
            <w:r w:rsidRPr="00F63FF5">
              <w:rPr>
                <w:rStyle w:val="Strong"/>
                <w:rFonts w:ascii="Times New Roman" w:hAnsi="Times New Roman" w:cs="Times New Roman"/>
                <w:color w:val="333333"/>
                <w:sz w:val="24"/>
                <w:szCs w:val="24"/>
              </w:rPr>
              <w:t>Communication</w:t>
            </w:r>
            <w:r w:rsidRPr="00F63FF5">
              <w:rPr>
                <w:rFonts w:ascii="Times New Roman" w:hAnsi="Times New Roman" w:cs="Times New Roman"/>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B90DE1" w:rsidRPr="00F63FF5" w:rsidTr="003E3E7A">
        <w:trPr>
          <w:trHeight w:val="957"/>
        </w:trPr>
        <w:tc>
          <w:tcPr>
            <w:tcW w:w="1283" w:type="dxa"/>
            <w:vAlign w:val="center"/>
          </w:tcPr>
          <w:p w:rsidR="00E678ED" w:rsidRPr="00F63FF5" w:rsidRDefault="00E678ED"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PO11</w:t>
            </w:r>
          </w:p>
        </w:tc>
        <w:tc>
          <w:tcPr>
            <w:tcW w:w="9086" w:type="dxa"/>
            <w:vAlign w:val="center"/>
          </w:tcPr>
          <w:p w:rsidR="00E678ED" w:rsidRPr="00F63FF5" w:rsidRDefault="00E678ED" w:rsidP="008B57BE">
            <w:pPr>
              <w:pStyle w:val="NoSpacing"/>
              <w:ind w:left="204" w:right="214"/>
              <w:jc w:val="both"/>
              <w:rPr>
                <w:rStyle w:val="Strong"/>
                <w:rFonts w:ascii="Times New Roman" w:hAnsi="Times New Roman" w:cs="Times New Roman"/>
                <w:color w:val="333333"/>
                <w:sz w:val="24"/>
                <w:szCs w:val="24"/>
              </w:rPr>
            </w:pPr>
            <w:r w:rsidRPr="00F63FF5">
              <w:rPr>
                <w:rStyle w:val="Strong"/>
                <w:rFonts w:ascii="Times New Roman" w:hAnsi="Times New Roman" w:cs="Times New Roman"/>
                <w:color w:val="333333"/>
                <w:sz w:val="24"/>
                <w:szCs w:val="24"/>
              </w:rPr>
              <w:t>Project management and finance</w:t>
            </w:r>
            <w:r w:rsidRPr="00F63FF5">
              <w:rPr>
                <w:rFonts w:ascii="Times New Roman" w:hAnsi="Times New Roman" w:cs="Times New Roman"/>
                <w:sz w:val="24"/>
                <w:szCs w:val="24"/>
              </w:rPr>
              <w:t>: Demonstrate knowledge and understanding of the engineering and management principles and apply these to one’s own work, as a member and leader in a team, to manage projects and in multidisciplinary environments.</w:t>
            </w:r>
          </w:p>
        </w:tc>
      </w:tr>
      <w:tr w:rsidR="00B90DE1" w:rsidRPr="00F63FF5" w:rsidTr="003E3E7A">
        <w:trPr>
          <w:trHeight w:val="556"/>
        </w:trPr>
        <w:tc>
          <w:tcPr>
            <w:tcW w:w="1283" w:type="dxa"/>
            <w:vAlign w:val="center"/>
          </w:tcPr>
          <w:p w:rsidR="00E678ED" w:rsidRPr="00F63FF5" w:rsidRDefault="00E678ED" w:rsidP="008B57BE">
            <w:pPr>
              <w:pStyle w:val="NoSpacing"/>
              <w:jc w:val="center"/>
              <w:rPr>
                <w:rFonts w:ascii="Times New Roman" w:hAnsi="Times New Roman" w:cs="Times New Roman"/>
                <w:b/>
                <w:sz w:val="24"/>
                <w:szCs w:val="24"/>
              </w:rPr>
            </w:pPr>
            <w:r w:rsidRPr="00F63FF5">
              <w:rPr>
                <w:rFonts w:ascii="Times New Roman" w:hAnsi="Times New Roman" w:cs="Times New Roman"/>
                <w:b/>
                <w:sz w:val="24"/>
                <w:szCs w:val="24"/>
              </w:rPr>
              <w:t>PO12</w:t>
            </w:r>
          </w:p>
        </w:tc>
        <w:tc>
          <w:tcPr>
            <w:tcW w:w="9086" w:type="dxa"/>
            <w:vAlign w:val="center"/>
          </w:tcPr>
          <w:p w:rsidR="00E678ED" w:rsidRPr="00F63FF5" w:rsidRDefault="00E678ED" w:rsidP="008B57BE">
            <w:pPr>
              <w:pStyle w:val="NoSpacing"/>
              <w:ind w:left="204" w:right="214"/>
              <w:jc w:val="both"/>
              <w:rPr>
                <w:rStyle w:val="Strong"/>
                <w:rFonts w:ascii="Times New Roman" w:hAnsi="Times New Roman" w:cs="Times New Roman"/>
                <w:b w:val="0"/>
                <w:bCs w:val="0"/>
                <w:color w:val="333333"/>
                <w:sz w:val="24"/>
                <w:szCs w:val="24"/>
              </w:rPr>
            </w:pPr>
            <w:r w:rsidRPr="00F63FF5">
              <w:rPr>
                <w:rStyle w:val="Strong"/>
                <w:rFonts w:ascii="Times New Roman" w:hAnsi="Times New Roman" w:cs="Times New Roman"/>
                <w:color w:val="333333"/>
                <w:sz w:val="24"/>
                <w:szCs w:val="24"/>
              </w:rPr>
              <w:t>Life-long learning</w:t>
            </w:r>
            <w:r w:rsidRPr="00F63FF5">
              <w:rPr>
                <w:rFonts w:ascii="Times New Roman" w:hAnsi="Times New Roman" w:cs="Times New Roman"/>
                <w:sz w:val="24"/>
                <w:szCs w:val="24"/>
              </w:rPr>
              <w:t>: Recognize the need for, and have the preparation and ability to engage in independent and life-long learning in the broadest context of technological change.</w:t>
            </w:r>
          </w:p>
        </w:tc>
      </w:tr>
    </w:tbl>
    <w:p w:rsidR="00A442EC" w:rsidRPr="00F63FF5" w:rsidRDefault="00A442EC" w:rsidP="00E678ED">
      <w:pPr>
        <w:spacing w:after="3" w:line="270" w:lineRule="auto"/>
        <w:ind w:right="160"/>
        <w:rPr>
          <w:rFonts w:ascii="Times New Roman" w:eastAsia="Times New Roman" w:hAnsi="Times New Roman" w:cs="Times New Roman"/>
          <w:b/>
          <w:color w:val="000000"/>
          <w:sz w:val="24"/>
          <w:szCs w:val="24"/>
        </w:rPr>
      </w:pPr>
      <w:r w:rsidRPr="00F63FF5">
        <w:rPr>
          <w:rFonts w:ascii="Times New Roman" w:eastAsia="Times New Roman" w:hAnsi="Times New Roman" w:cs="Times New Roman"/>
          <w:b/>
          <w:color w:val="000000"/>
          <w:sz w:val="24"/>
          <w:szCs w:val="24"/>
        </w:rPr>
        <w:t xml:space="preserve">      </w:t>
      </w:r>
      <w:r w:rsidR="000D5572" w:rsidRPr="00F63FF5">
        <w:rPr>
          <w:rFonts w:ascii="Times New Roman" w:eastAsia="Times New Roman" w:hAnsi="Times New Roman" w:cs="Times New Roman"/>
          <w:b/>
          <w:color w:val="000000"/>
          <w:sz w:val="24"/>
          <w:szCs w:val="24"/>
        </w:rPr>
        <w:t xml:space="preserve"> </w:t>
      </w:r>
    </w:p>
    <w:p w:rsidR="00F15733" w:rsidRPr="00F63FF5" w:rsidRDefault="00F15733" w:rsidP="000555A3">
      <w:pPr>
        <w:spacing w:line="0" w:lineRule="atLeast"/>
        <w:ind w:left="540"/>
        <w:rPr>
          <w:rFonts w:ascii="Times New Roman" w:eastAsia="Times New Roman" w:hAnsi="Times New Roman" w:cs="Times New Roman"/>
          <w:b/>
          <w:i/>
          <w:sz w:val="24"/>
          <w:szCs w:val="24"/>
        </w:rPr>
      </w:pPr>
    </w:p>
    <w:p w:rsidR="00B90DE1" w:rsidRPr="00F63FF5" w:rsidRDefault="00F15733" w:rsidP="00E42F03">
      <w:pPr>
        <w:jc w:val="center"/>
        <w:rPr>
          <w:rFonts w:ascii="Times New Roman" w:eastAsia="Times New Roman" w:hAnsi="Times New Roman" w:cs="Times New Roman"/>
          <w:b/>
          <w:i/>
          <w:sz w:val="24"/>
          <w:szCs w:val="24"/>
        </w:rPr>
      </w:pPr>
      <w:r w:rsidRPr="00F63FF5">
        <w:rPr>
          <w:rFonts w:ascii="Times New Roman" w:eastAsia="Times New Roman" w:hAnsi="Times New Roman" w:cs="Times New Roman"/>
          <w:b/>
          <w:i/>
          <w:sz w:val="24"/>
          <w:szCs w:val="24"/>
        </w:rPr>
        <w:br w:type="page"/>
      </w:r>
    </w:p>
    <w:p w:rsidR="00A16897" w:rsidRPr="00F63FF5" w:rsidRDefault="00A16897" w:rsidP="00E42F03">
      <w:pPr>
        <w:jc w:val="center"/>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lastRenderedPageBreak/>
        <w:t>Course Details</w:t>
      </w:r>
    </w:p>
    <w:p w:rsidR="00E42F03" w:rsidRPr="00F63FF5" w:rsidRDefault="00E42F03" w:rsidP="00E42F03">
      <w:pPr>
        <w:rPr>
          <w:rFonts w:ascii="Times New Roman" w:eastAsia="Times New Roman" w:hAnsi="Times New Roman" w:cs="Times New Roman"/>
          <w:b/>
          <w:sz w:val="24"/>
          <w:szCs w:val="24"/>
        </w:rPr>
      </w:pPr>
    </w:p>
    <w:p w:rsidR="00195518" w:rsidRPr="00F63FF5" w:rsidRDefault="00326CBE" w:rsidP="00195518">
      <w:pPr>
        <w:autoSpaceDE w:val="0"/>
        <w:autoSpaceDN w:val="0"/>
        <w:adjustRightInd w:val="0"/>
        <w:jc w:val="center"/>
        <w:rPr>
          <w:rFonts w:ascii="Times New Roman" w:hAnsi="Times New Roman" w:cs="Times New Roman"/>
          <w:b/>
          <w:bCs/>
          <w:color w:val="00000A"/>
          <w:sz w:val="24"/>
          <w:szCs w:val="24"/>
        </w:rPr>
      </w:pPr>
      <w:r>
        <w:rPr>
          <w:rFonts w:ascii="Times New Roman" w:hAnsi="Times New Roman" w:cs="Times New Roman"/>
          <w:b/>
          <w:bCs/>
          <w:color w:val="00000A"/>
          <w:sz w:val="24"/>
          <w:szCs w:val="24"/>
        </w:rPr>
        <w:t xml:space="preserve">ARTIFICIAL INTELLIGENT AND </w:t>
      </w:r>
      <w:r w:rsidR="00195518" w:rsidRPr="00F63FF5">
        <w:rPr>
          <w:rFonts w:ascii="Times New Roman" w:hAnsi="Times New Roman" w:cs="Times New Roman"/>
          <w:b/>
          <w:bCs/>
          <w:color w:val="00000A"/>
          <w:sz w:val="24"/>
          <w:szCs w:val="24"/>
        </w:rPr>
        <w:t>MACHINE LEARNING LABORATORY</w:t>
      </w:r>
    </w:p>
    <w:p w:rsidR="00195518" w:rsidRPr="00F63FF5" w:rsidRDefault="00195518" w:rsidP="00195518">
      <w:pPr>
        <w:autoSpaceDE w:val="0"/>
        <w:autoSpaceDN w:val="0"/>
        <w:adjustRightInd w:val="0"/>
        <w:jc w:val="center"/>
        <w:rPr>
          <w:rFonts w:ascii="Times New Roman" w:hAnsi="Times New Roman" w:cs="Times New Roman"/>
          <w:color w:val="00000A"/>
          <w:sz w:val="24"/>
          <w:szCs w:val="24"/>
        </w:rPr>
      </w:pPr>
      <w:r w:rsidRPr="00F63FF5">
        <w:rPr>
          <w:rFonts w:ascii="Times New Roman" w:hAnsi="Times New Roman" w:cs="Times New Roman"/>
          <w:color w:val="00000A"/>
          <w:sz w:val="24"/>
          <w:szCs w:val="24"/>
        </w:rPr>
        <w:t>[As per Choice Based Credit System (CBCS) scheme]</w:t>
      </w:r>
    </w:p>
    <w:p w:rsidR="00195518" w:rsidRPr="00F63FF5" w:rsidRDefault="00195518" w:rsidP="00195518">
      <w:pPr>
        <w:autoSpaceDE w:val="0"/>
        <w:autoSpaceDN w:val="0"/>
        <w:adjustRightInd w:val="0"/>
        <w:rPr>
          <w:rFonts w:ascii="Times New Roman" w:hAnsi="Times New Roman" w:cs="Times New Roman"/>
          <w:b/>
          <w:bCs/>
          <w:color w:val="00000A"/>
          <w:sz w:val="24"/>
          <w:szCs w:val="24"/>
        </w:rPr>
      </w:pPr>
    </w:p>
    <w:p w:rsidR="00195518" w:rsidRPr="00F63FF5" w:rsidRDefault="00195518" w:rsidP="00195518">
      <w:pPr>
        <w:autoSpaceDE w:val="0"/>
        <w:autoSpaceDN w:val="0"/>
        <w:adjustRightInd w:val="0"/>
        <w:rPr>
          <w:rFonts w:ascii="Times New Roman" w:hAnsi="Times New Roman" w:cs="Times New Roman"/>
          <w:b/>
          <w:bCs/>
          <w:color w:val="00000A"/>
          <w:sz w:val="24"/>
          <w:szCs w:val="24"/>
        </w:rPr>
      </w:pPr>
      <w:r w:rsidRPr="00F63FF5">
        <w:rPr>
          <w:rFonts w:ascii="Times New Roman" w:hAnsi="Times New Roman" w:cs="Times New Roman"/>
          <w:b/>
          <w:bCs/>
          <w:color w:val="00000A"/>
          <w:sz w:val="24"/>
          <w:szCs w:val="24"/>
        </w:rPr>
        <w:t xml:space="preserve">SEMESTER – </w:t>
      </w:r>
      <w:r w:rsidR="00326CBE">
        <w:rPr>
          <w:rFonts w:ascii="Times New Roman" w:hAnsi="Times New Roman" w:cs="Times New Roman"/>
          <w:b/>
          <w:bCs/>
          <w:color w:val="00000A"/>
          <w:sz w:val="24"/>
          <w:szCs w:val="24"/>
        </w:rPr>
        <w:t xml:space="preserve">VII </w:t>
      </w:r>
      <w:r w:rsidR="00326CBE">
        <w:rPr>
          <w:rFonts w:ascii="Times New Roman" w:hAnsi="Times New Roman" w:cs="Times New Roman"/>
          <w:b/>
          <w:bCs/>
          <w:color w:val="00000A"/>
          <w:sz w:val="24"/>
          <w:szCs w:val="24"/>
        </w:rPr>
        <w:tab/>
        <w:t>Subject Code 18CSL76</w:t>
      </w:r>
    </w:p>
    <w:p w:rsidR="00195518" w:rsidRPr="00F63FF5" w:rsidRDefault="00195518" w:rsidP="00195518">
      <w:pPr>
        <w:autoSpaceDE w:val="0"/>
        <w:autoSpaceDN w:val="0"/>
        <w:adjustRightInd w:val="0"/>
        <w:rPr>
          <w:rFonts w:ascii="Times New Roman" w:hAnsi="Times New Roman" w:cs="Times New Roman"/>
          <w:b/>
          <w:bCs/>
          <w:color w:val="00000A"/>
          <w:sz w:val="24"/>
          <w:szCs w:val="24"/>
        </w:rPr>
      </w:pPr>
    </w:p>
    <w:p w:rsidR="00195518" w:rsidRPr="00F63FF5" w:rsidRDefault="00195518" w:rsidP="00195518">
      <w:pPr>
        <w:autoSpaceDE w:val="0"/>
        <w:autoSpaceDN w:val="0"/>
        <w:adjustRightInd w:val="0"/>
        <w:jc w:val="both"/>
        <w:rPr>
          <w:rFonts w:ascii="Times New Roman" w:hAnsi="Times New Roman" w:cs="Times New Roman"/>
          <w:b/>
          <w:bCs/>
          <w:color w:val="00000A"/>
          <w:sz w:val="24"/>
          <w:szCs w:val="24"/>
        </w:rPr>
      </w:pPr>
      <w:r w:rsidRPr="00F63FF5">
        <w:rPr>
          <w:rFonts w:ascii="Times New Roman" w:hAnsi="Times New Roman" w:cs="Times New Roman"/>
          <w:b/>
          <w:bCs/>
          <w:color w:val="00000A"/>
          <w:sz w:val="24"/>
          <w:szCs w:val="24"/>
        </w:rPr>
        <w:t>Course objectives:</w:t>
      </w:r>
    </w:p>
    <w:p w:rsidR="00195518" w:rsidRPr="00F63FF5" w:rsidRDefault="00195518" w:rsidP="00195518">
      <w:pPr>
        <w:autoSpaceDE w:val="0"/>
        <w:autoSpaceDN w:val="0"/>
        <w:adjustRightInd w:val="0"/>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This course will enable students to</w:t>
      </w:r>
    </w:p>
    <w:p w:rsidR="00195518" w:rsidRPr="00F63FF5" w:rsidRDefault="00195518" w:rsidP="00E42979">
      <w:pPr>
        <w:pStyle w:val="Default"/>
        <w:jc w:val="both"/>
        <w:rPr>
          <w:color w:val="00000A"/>
        </w:rPr>
      </w:pPr>
      <w:r w:rsidRPr="00F63FF5">
        <w:rPr>
          <w:color w:val="00000A"/>
        </w:rPr>
        <w:t>1</w:t>
      </w:r>
      <w:r w:rsidR="00E42979" w:rsidRPr="00E42979">
        <w:t xml:space="preserve"> </w:t>
      </w:r>
      <w:r w:rsidR="00E42979" w:rsidRPr="00E42979">
        <w:rPr>
          <w:sz w:val="22"/>
          <w:szCs w:val="22"/>
        </w:rPr>
        <w:t xml:space="preserve">Implement and demonstrate AI and ML algorithms </w:t>
      </w:r>
      <w:r w:rsidR="00E42979">
        <w:rPr>
          <w:sz w:val="22"/>
          <w:szCs w:val="22"/>
        </w:rPr>
        <w:t>.</w:t>
      </w:r>
    </w:p>
    <w:p w:rsidR="00E42979" w:rsidRPr="00E42979" w:rsidRDefault="00195518" w:rsidP="00E42979">
      <w:pPr>
        <w:pStyle w:val="Default"/>
        <w:jc w:val="both"/>
        <w:rPr>
          <w:sz w:val="22"/>
          <w:szCs w:val="22"/>
        </w:rPr>
      </w:pPr>
      <w:r w:rsidRPr="00F63FF5">
        <w:rPr>
          <w:color w:val="00000A"/>
        </w:rPr>
        <w:t xml:space="preserve">2. </w:t>
      </w:r>
      <w:r w:rsidR="00E42979" w:rsidRPr="00E42979">
        <w:rPr>
          <w:sz w:val="22"/>
          <w:szCs w:val="22"/>
        </w:rPr>
        <w:t xml:space="preserve">Evaluate different algorithms. </w:t>
      </w:r>
    </w:p>
    <w:p w:rsidR="00195518" w:rsidRPr="00F63FF5" w:rsidRDefault="00195518" w:rsidP="00195518">
      <w:pPr>
        <w:autoSpaceDE w:val="0"/>
        <w:autoSpaceDN w:val="0"/>
        <w:adjustRightInd w:val="0"/>
        <w:jc w:val="both"/>
        <w:rPr>
          <w:rFonts w:ascii="Times New Roman" w:hAnsi="Times New Roman" w:cs="Times New Roman"/>
          <w:color w:val="00000A"/>
          <w:sz w:val="24"/>
          <w:szCs w:val="24"/>
        </w:rPr>
      </w:pPr>
    </w:p>
    <w:p w:rsidR="00195518" w:rsidRPr="00F63FF5" w:rsidRDefault="00195518" w:rsidP="00195518">
      <w:pPr>
        <w:autoSpaceDE w:val="0"/>
        <w:autoSpaceDN w:val="0"/>
        <w:adjustRightInd w:val="0"/>
        <w:jc w:val="both"/>
        <w:rPr>
          <w:rFonts w:ascii="Times New Roman" w:hAnsi="Times New Roman" w:cs="Times New Roman"/>
          <w:b/>
          <w:bCs/>
          <w:color w:val="00000A"/>
          <w:sz w:val="24"/>
          <w:szCs w:val="24"/>
        </w:rPr>
      </w:pPr>
    </w:p>
    <w:p w:rsidR="00195518" w:rsidRPr="00F63FF5" w:rsidRDefault="00195518" w:rsidP="00195518">
      <w:pPr>
        <w:autoSpaceDE w:val="0"/>
        <w:autoSpaceDN w:val="0"/>
        <w:adjustRightInd w:val="0"/>
        <w:jc w:val="both"/>
        <w:rPr>
          <w:rFonts w:ascii="Times New Roman" w:hAnsi="Times New Roman" w:cs="Times New Roman"/>
          <w:b/>
          <w:bCs/>
          <w:color w:val="00000A"/>
          <w:sz w:val="24"/>
          <w:szCs w:val="24"/>
        </w:rPr>
      </w:pPr>
    </w:p>
    <w:p w:rsidR="00195518" w:rsidRPr="00F63FF5" w:rsidRDefault="00195518" w:rsidP="00195518">
      <w:pPr>
        <w:autoSpaceDE w:val="0"/>
        <w:autoSpaceDN w:val="0"/>
        <w:adjustRightInd w:val="0"/>
        <w:jc w:val="both"/>
        <w:rPr>
          <w:rFonts w:ascii="Times New Roman" w:hAnsi="Times New Roman" w:cs="Times New Roman"/>
          <w:b/>
          <w:bCs/>
          <w:color w:val="00000A"/>
          <w:sz w:val="24"/>
          <w:szCs w:val="24"/>
        </w:rPr>
      </w:pPr>
      <w:r w:rsidRPr="00F63FF5">
        <w:rPr>
          <w:rFonts w:ascii="Times New Roman" w:hAnsi="Times New Roman" w:cs="Times New Roman"/>
          <w:b/>
          <w:bCs/>
          <w:color w:val="00000A"/>
          <w:sz w:val="24"/>
          <w:szCs w:val="24"/>
        </w:rPr>
        <w:t>Description (If any):</w:t>
      </w:r>
    </w:p>
    <w:p w:rsidR="00195518" w:rsidRPr="00F63FF5" w:rsidRDefault="00195518" w:rsidP="00195518">
      <w:pPr>
        <w:autoSpaceDE w:val="0"/>
        <w:autoSpaceDN w:val="0"/>
        <w:adjustRightInd w:val="0"/>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1. The programs can be implemented in either JAVA or Python.</w:t>
      </w:r>
    </w:p>
    <w:p w:rsidR="00195518" w:rsidRPr="00F63FF5" w:rsidRDefault="00195518" w:rsidP="00195518">
      <w:pPr>
        <w:autoSpaceDE w:val="0"/>
        <w:autoSpaceDN w:val="0"/>
        <w:adjustRightInd w:val="0"/>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2. For Problems 1 to 6 and 10, programs are to be developed without using the built-in classes or APIs</w:t>
      </w:r>
    </w:p>
    <w:p w:rsidR="00195518" w:rsidRPr="00F63FF5" w:rsidRDefault="00195518" w:rsidP="00195518">
      <w:pPr>
        <w:autoSpaceDE w:val="0"/>
        <w:autoSpaceDN w:val="0"/>
        <w:adjustRightInd w:val="0"/>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of Java/Python.</w:t>
      </w:r>
    </w:p>
    <w:p w:rsidR="00195518" w:rsidRPr="00F63FF5" w:rsidRDefault="00195518" w:rsidP="00195518">
      <w:pPr>
        <w:autoSpaceDE w:val="0"/>
        <w:autoSpaceDN w:val="0"/>
        <w:adjustRightInd w:val="0"/>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3. Data sets can be taken from standard repositories (https://archive.ics.uci.edu/ml/datasets.html) or constructed by the students.</w:t>
      </w:r>
    </w:p>
    <w:p w:rsidR="00195518" w:rsidRPr="00F63FF5" w:rsidRDefault="00195518" w:rsidP="00195518">
      <w:pPr>
        <w:rPr>
          <w:rFonts w:ascii="Times New Roman" w:hAnsi="Times New Roman" w:cs="Times New Roman"/>
          <w:color w:val="00000A"/>
          <w:sz w:val="24"/>
          <w:szCs w:val="24"/>
        </w:rPr>
      </w:pPr>
    </w:p>
    <w:p w:rsidR="00195518" w:rsidRDefault="00195518" w:rsidP="00195518">
      <w:pPr>
        <w:autoSpaceDE w:val="0"/>
        <w:autoSpaceDN w:val="0"/>
        <w:adjustRightInd w:val="0"/>
        <w:jc w:val="both"/>
        <w:rPr>
          <w:rFonts w:ascii="Times New Roman" w:hAnsi="Times New Roman" w:cs="Times New Roman"/>
          <w:b/>
          <w:bCs/>
          <w:color w:val="00000A"/>
          <w:sz w:val="24"/>
          <w:szCs w:val="24"/>
        </w:rPr>
      </w:pPr>
      <w:r w:rsidRPr="00F63FF5">
        <w:rPr>
          <w:rFonts w:ascii="Times New Roman" w:hAnsi="Times New Roman" w:cs="Times New Roman"/>
          <w:b/>
          <w:bCs/>
          <w:color w:val="00000A"/>
          <w:sz w:val="24"/>
          <w:szCs w:val="24"/>
        </w:rPr>
        <w:t>Lab Experiments: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9995"/>
      </w:tblGrid>
      <w:tr w:rsidR="00103649" w:rsidTr="00C25559">
        <w:tc>
          <w:tcPr>
            <w:tcW w:w="535" w:type="dxa"/>
          </w:tcPr>
          <w:p w:rsidR="00103649" w:rsidRDefault="00C25559" w:rsidP="00195518">
            <w:pPr>
              <w:autoSpaceDE w:val="0"/>
              <w:autoSpaceDN w:val="0"/>
              <w:adjustRightInd w:val="0"/>
              <w:jc w:val="both"/>
              <w:rPr>
                <w:rFonts w:ascii="Times New Roman" w:hAnsi="Times New Roman" w:cs="Times New Roman"/>
                <w:b/>
                <w:bCs/>
                <w:color w:val="00000A"/>
                <w:sz w:val="24"/>
                <w:szCs w:val="24"/>
              </w:rPr>
            </w:pPr>
            <w:r>
              <w:rPr>
                <w:rFonts w:ascii="Times New Roman" w:hAnsi="Times New Roman" w:cs="Times New Roman"/>
                <w:b/>
                <w:bCs/>
                <w:color w:val="00000A"/>
                <w:sz w:val="24"/>
                <w:szCs w:val="24"/>
              </w:rPr>
              <w:t>1</w:t>
            </w:r>
          </w:p>
        </w:tc>
        <w:tc>
          <w:tcPr>
            <w:tcW w:w="9995" w:type="dxa"/>
          </w:tcPr>
          <w:p w:rsidR="00103649" w:rsidRDefault="00103649" w:rsidP="00103649">
            <w:pPr>
              <w:pStyle w:val="Default"/>
              <w:jc w:val="both"/>
              <w:rPr>
                <w:sz w:val="22"/>
                <w:szCs w:val="22"/>
              </w:rPr>
            </w:pPr>
            <w:r>
              <w:rPr>
                <w:sz w:val="22"/>
                <w:szCs w:val="22"/>
              </w:rPr>
              <w:t xml:space="preserve">Implement A* Search algorithm. </w:t>
            </w:r>
          </w:p>
          <w:p w:rsidR="00103649" w:rsidRDefault="00103649" w:rsidP="00195518">
            <w:pPr>
              <w:autoSpaceDE w:val="0"/>
              <w:autoSpaceDN w:val="0"/>
              <w:adjustRightInd w:val="0"/>
              <w:jc w:val="both"/>
              <w:rPr>
                <w:rFonts w:ascii="Times New Roman" w:hAnsi="Times New Roman" w:cs="Times New Roman"/>
                <w:b/>
                <w:bCs/>
                <w:color w:val="00000A"/>
                <w:sz w:val="24"/>
                <w:szCs w:val="24"/>
              </w:rPr>
            </w:pPr>
          </w:p>
        </w:tc>
      </w:tr>
      <w:tr w:rsidR="00103649" w:rsidTr="00C25559">
        <w:tc>
          <w:tcPr>
            <w:tcW w:w="535" w:type="dxa"/>
          </w:tcPr>
          <w:p w:rsidR="00103649" w:rsidRDefault="00C25559" w:rsidP="00195518">
            <w:pPr>
              <w:autoSpaceDE w:val="0"/>
              <w:autoSpaceDN w:val="0"/>
              <w:adjustRightInd w:val="0"/>
              <w:jc w:val="both"/>
              <w:rPr>
                <w:rFonts w:ascii="Times New Roman" w:hAnsi="Times New Roman" w:cs="Times New Roman"/>
                <w:b/>
                <w:bCs/>
                <w:color w:val="00000A"/>
                <w:sz w:val="24"/>
                <w:szCs w:val="24"/>
              </w:rPr>
            </w:pPr>
            <w:r>
              <w:rPr>
                <w:rFonts w:ascii="Times New Roman" w:hAnsi="Times New Roman" w:cs="Times New Roman"/>
                <w:b/>
                <w:bCs/>
                <w:color w:val="00000A"/>
                <w:sz w:val="24"/>
                <w:szCs w:val="24"/>
              </w:rPr>
              <w:t>2</w:t>
            </w:r>
          </w:p>
        </w:tc>
        <w:tc>
          <w:tcPr>
            <w:tcW w:w="9995" w:type="dxa"/>
          </w:tcPr>
          <w:p w:rsidR="00103649" w:rsidRDefault="00103649" w:rsidP="00103649">
            <w:pPr>
              <w:pStyle w:val="Default"/>
              <w:jc w:val="both"/>
              <w:rPr>
                <w:sz w:val="22"/>
                <w:szCs w:val="22"/>
              </w:rPr>
            </w:pPr>
            <w:r>
              <w:rPr>
                <w:sz w:val="22"/>
                <w:szCs w:val="22"/>
              </w:rPr>
              <w:t xml:space="preserve">Implement AO* Search algorithm </w:t>
            </w:r>
          </w:p>
          <w:p w:rsidR="00103649" w:rsidRDefault="00103649" w:rsidP="00195518">
            <w:pPr>
              <w:autoSpaceDE w:val="0"/>
              <w:autoSpaceDN w:val="0"/>
              <w:adjustRightInd w:val="0"/>
              <w:jc w:val="both"/>
              <w:rPr>
                <w:rFonts w:ascii="Times New Roman" w:hAnsi="Times New Roman" w:cs="Times New Roman"/>
                <w:b/>
                <w:bCs/>
                <w:color w:val="00000A"/>
                <w:sz w:val="24"/>
                <w:szCs w:val="24"/>
              </w:rPr>
            </w:pPr>
          </w:p>
        </w:tc>
      </w:tr>
      <w:tr w:rsidR="00103649" w:rsidTr="00C25559">
        <w:tc>
          <w:tcPr>
            <w:tcW w:w="535" w:type="dxa"/>
          </w:tcPr>
          <w:p w:rsidR="00103649" w:rsidRDefault="00C25559" w:rsidP="00195518">
            <w:pPr>
              <w:autoSpaceDE w:val="0"/>
              <w:autoSpaceDN w:val="0"/>
              <w:adjustRightInd w:val="0"/>
              <w:jc w:val="both"/>
              <w:rPr>
                <w:rFonts w:ascii="Times New Roman" w:hAnsi="Times New Roman" w:cs="Times New Roman"/>
                <w:b/>
                <w:bCs/>
                <w:color w:val="00000A"/>
                <w:sz w:val="24"/>
                <w:szCs w:val="24"/>
              </w:rPr>
            </w:pPr>
            <w:r>
              <w:rPr>
                <w:rFonts w:ascii="Times New Roman" w:hAnsi="Times New Roman" w:cs="Times New Roman"/>
                <w:b/>
                <w:bCs/>
                <w:color w:val="00000A"/>
                <w:sz w:val="24"/>
                <w:szCs w:val="24"/>
              </w:rPr>
              <w:t>3</w:t>
            </w:r>
          </w:p>
        </w:tc>
        <w:tc>
          <w:tcPr>
            <w:tcW w:w="9995" w:type="dxa"/>
          </w:tcPr>
          <w:p w:rsidR="00103649" w:rsidRDefault="00103649" w:rsidP="00103649">
            <w:pPr>
              <w:pStyle w:val="Default"/>
              <w:jc w:val="both"/>
              <w:rPr>
                <w:sz w:val="22"/>
                <w:szCs w:val="22"/>
              </w:rPr>
            </w:pPr>
            <w:r>
              <w:rPr>
                <w:sz w:val="22"/>
                <w:szCs w:val="22"/>
              </w:rPr>
              <w:t xml:space="preserve">For a given set of training data examples stored in a .CSV file, implement and demonstrate the Candidate-Elimination </w:t>
            </w:r>
            <w:r w:rsidR="00F27264">
              <w:rPr>
                <w:sz w:val="22"/>
                <w:szCs w:val="22"/>
              </w:rPr>
              <w:t>algorithm to</w:t>
            </w:r>
            <w:r>
              <w:rPr>
                <w:sz w:val="22"/>
                <w:szCs w:val="22"/>
              </w:rPr>
              <w:t xml:space="preserve"> output a description of the set of all hypotheses consistent with the training examples </w:t>
            </w:r>
          </w:p>
          <w:p w:rsidR="00103649" w:rsidRDefault="00103649" w:rsidP="00195518">
            <w:pPr>
              <w:autoSpaceDE w:val="0"/>
              <w:autoSpaceDN w:val="0"/>
              <w:adjustRightInd w:val="0"/>
              <w:jc w:val="both"/>
              <w:rPr>
                <w:rFonts w:ascii="Times New Roman" w:hAnsi="Times New Roman" w:cs="Times New Roman"/>
                <w:b/>
                <w:bCs/>
                <w:color w:val="00000A"/>
                <w:sz w:val="24"/>
                <w:szCs w:val="24"/>
              </w:rPr>
            </w:pPr>
          </w:p>
        </w:tc>
      </w:tr>
      <w:tr w:rsidR="00103649" w:rsidTr="00C25559">
        <w:tc>
          <w:tcPr>
            <w:tcW w:w="535" w:type="dxa"/>
          </w:tcPr>
          <w:p w:rsidR="00103649" w:rsidRDefault="00C25559" w:rsidP="00195518">
            <w:pPr>
              <w:autoSpaceDE w:val="0"/>
              <w:autoSpaceDN w:val="0"/>
              <w:adjustRightInd w:val="0"/>
              <w:jc w:val="both"/>
              <w:rPr>
                <w:rFonts w:ascii="Times New Roman" w:hAnsi="Times New Roman" w:cs="Times New Roman"/>
                <w:b/>
                <w:bCs/>
                <w:color w:val="00000A"/>
                <w:sz w:val="24"/>
                <w:szCs w:val="24"/>
              </w:rPr>
            </w:pPr>
            <w:r>
              <w:rPr>
                <w:rFonts w:ascii="Times New Roman" w:hAnsi="Times New Roman" w:cs="Times New Roman"/>
                <w:b/>
                <w:bCs/>
                <w:color w:val="00000A"/>
                <w:sz w:val="24"/>
                <w:szCs w:val="24"/>
              </w:rPr>
              <w:t>4</w:t>
            </w:r>
          </w:p>
        </w:tc>
        <w:tc>
          <w:tcPr>
            <w:tcW w:w="9995" w:type="dxa"/>
          </w:tcPr>
          <w:p w:rsidR="00103649" w:rsidRDefault="00103649" w:rsidP="00103649">
            <w:pPr>
              <w:pStyle w:val="Default"/>
              <w:jc w:val="both"/>
              <w:rPr>
                <w:sz w:val="22"/>
                <w:szCs w:val="22"/>
              </w:rPr>
            </w:pPr>
            <w:r>
              <w:rPr>
                <w:sz w:val="22"/>
                <w:szCs w:val="22"/>
              </w:rPr>
              <w:t xml:space="preserve">Write a program to demonstrate the working of the decision tree based ID3 algorithm. Use an appropriate data set for building the decision tree and apply this knowledge </w:t>
            </w:r>
            <w:r w:rsidR="00F27264">
              <w:rPr>
                <w:sz w:val="22"/>
                <w:szCs w:val="22"/>
              </w:rPr>
              <w:t>to classify</w:t>
            </w:r>
            <w:r>
              <w:rPr>
                <w:sz w:val="22"/>
                <w:szCs w:val="22"/>
              </w:rPr>
              <w:t xml:space="preserve"> a new sample. </w:t>
            </w:r>
          </w:p>
          <w:p w:rsidR="00103649" w:rsidRDefault="00103649" w:rsidP="00195518">
            <w:pPr>
              <w:autoSpaceDE w:val="0"/>
              <w:autoSpaceDN w:val="0"/>
              <w:adjustRightInd w:val="0"/>
              <w:jc w:val="both"/>
              <w:rPr>
                <w:rFonts w:ascii="Times New Roman" w:hAnsi="Times New Roman" w:cs="Times New Roman"/>
                <w:b/>
                <w:bCs/>
                <w:color w:val="00000A"/>
                <w:sz w:val="24"/>
                <w:szCs w:val="24"/>
              </w:rPr>
            </w:pPr>
          </w:p>
        </w:tc>
      </w:tr>
      <w:tr w:rsidR="00103649" w:rsidTr="00C25559">
        <w:tc>
          <w:tcPr>
            <w:tcW w:w="535" w:type="dxa"/>
          </w:tcPr>
          <w:p w:rsidR="00103649" w:rsidRDefault="00C25559" w:rsidP="00195518">
            <w:pPr>
              <w:autoSpaceDE w:val="0"/>
              <w:autoSpaceDN w:val="0"/>
              <w:adjustRightInd w:val="0"/>
              <w:jc w:val="both"/>
              <w:rPr>
                <w:rFonts w:ascii="Times New Roman" w:hAnsi="Times New Roman" w:cs="Times New Roman"/>
                <w:b/>
                <w:bCs/>
                <w:color w:val="00000A"/>
                <w:sz w:val="24"/>
                <w:szCs w:val="24"/>
              </w:rPr>
            </w:pPr>
            <w:r>
              <w:rPr>
                <w:rFonts w:ascii="Times New Roman" w:hAnsi="Times New Roman" w:cs="Times New Roman"/>
                <w:b/>
                <w:bCs/>
                <w:color w:val="00000A"/>
                <w:sz w:val="24"/>
                <w:szCs w:val="24"/>
              </w:rPr>
              <w:t>5</w:t>
            </w:r>
          </w:p>
        </w:tc>
        <w:tc>
          <w:tcPr>
            <w:tcW w:w="9995" w:type="dxa"/>
          </w:tcPr>
          <w:p w:rsidR="00103649" w:rsidRDefault="00103649" w:rsidP="00103649">
            <w:pPr>
              <w:pStyle w:val="Default"/>
              <w:jc w:val="both"/>
              <w:rPr>
                <w:sz w:val="22"/>
                <w:szCs w:val="22"/>
              </w:rPr>
            </w:pPr>
            <w:r>
              <w:rPr>
                <w:sz w:val="22"/>
                <w:szCs w:val="22"/>
              </w:rPr>
              <w:t xml:space="preserve">Build an Artificial Neural Network by implementing the Backpropagation algorithm and test the same using appropriate data sets. </w:t>
            </w:r>
          </w:p>
          <w:p w:rsidR="00103649" w:rsidRDefault="00103649" w:rsidP="00195518">
            <w:pPr>
              <w:autoSpaceDE w:val="0"/>
              <w:autoSpaceDN w:val="0"/>
              <w:adjustRightInd w:val="0"/>
              <w:jc w:val="both"/>
              <w:rPr>
                <w:rFonts w:ascii="Times New Roman" w:hAnsi="Times New Roman" w:cs="Times New Roman"/>
                <w:b/>
                <w:bCs/>
                <w:color w:val="00000A"/>
                <w:sz w:val="24"/>
                <w:szCs w:val="24"/>
              </w:rPr>
            </w:pPr>
          </w:p>
        </w:tc>
      </w:tr>
      <w:tr w:rsidR="00103649" w:rsidTr="00C25559">
        <w:tc>
          <w:tcPr>
            <w:tcW w:w="535" w:type="dxa"/>
          </w:tcPr>
          <w:p w:rsidR="00103649" w:rsidRDefault="00C25559" w:rsidP="00195518">
            <w:pPr>
              <w:autoSpaceDE w:val="0"/>
              <w:autoSpaceDN w:val="0"/>
              <w:adjustRightInd w:val="0"/>
              <w:jc w:val="both"/>
              <w:rPr>
                <w:rFonts w:ascii="Times New Roman" w:hAnsi="Times New Roman" w:cs="Times New Roman"/>
                <w:b/>
                <w:bCs/>
                <w:color w:val="00000A"/>
                <w:sz w:val="24"/>
                <w:szCs w:val="24"/>
              </w:rPr>
            </w:pPr>
            <w:r>
              <w:rPr>
                <w:rFonts w:ascii="Times New Roman" w:hAnsi="Times New Roman" w:cs="Times New Roman"/>
                <w:b/>
                <w:bCs/>
                <w:color w:val="00000A"/>
                <w:sz w:val="24"/>
                <w:szCs w:val="24"/>
              </w:rPr>
              <w:t>6</w:t>
            </w:r>
          </w:p>
        </w:tc>
        <w:tc>
          <w:tcPr>
            <w:tcW w:w="9995" w:type="dxa"/>
          </w:tcPr>
          <w:p w:rsidR="00103649" w:rsidRDefault="00103649" w:rsidP="00103649">
            <w:pPr>
              <w:pStyle w:val="Default"/>
              <w:jc w:val="both"/>
              <w:rPr>
                <w:sz w:val="22"/>
                <w:szCs w:val="22"/>
              </w:rPr>
            </w:pPr>
            <w:r>
              <w:rPr>
                <w:sz w:val="22"/>
                <w:szCs w:val="22"/>
              </w:rPr>
              <w:t xml:space="preserve">Write a program to implement the naïve Bayesian classifier for a sample training data set stored as a .CSV file. Compute the accuracy of the classifier, considering few test data sets. </w:t>
            </w:r>
          </w:p>
          <w:p w:rsidR="00103649" w:rsidRDefault="00103649" w:rsidP="00195518">
            <w:pPr>
              <w:autoSpaceDE w:val="0"/>
              <w:autoSpaceDN w:val="0"/>
              <w:adjustRightInd w:val="0"/>
              <w:jc w:val="both"/>
              <w:rPr>
                <w:rFonts w:ascii="Times New Roman" w:hAnsi="Times New Roman" w:cs="Times New Roman"/>
                <w:b/>
                <w:bCs/>
                <w:color w:val="00000A"/>
                <w:sz w:val="24"/>
                <w:szCs w:val="24"/>
              </w:rPr>
            </w:pPr>
          </w:p>
        </w:tc>
      </w:tr>
      <w:tr w:rsidR="00103649" w:rsidTr="00C25559">
        <w:tc>
          <w:tcPr>
            <w:tcW w:w="535" w:type="dxa"/>
          </w:tcPr>
          <w:p w:rsidR="00103649" w:rsidRDefault="00C25559" w:rsidP="00195518">
            <w:pPr>
              <w:autoSpaceDE w:val="0"/>
              <w:autoSpaceDN w:val="0"/>
              <w:adjustRightInd w:val="0"/>
              <w:jc w:val="both"/>
              <w:rPr>
                <w:rFonts w:ascii="Times New Roman" w:hAnsi="Times New Roman" w:cs="Times New Roman"/>
                <w:b/>
                <w:bCs/>
                <w:color w:val="00000A"/>
                <w:sz w:val="24"/>
                <w:szCs w:val="24"/>
              </w:rPr>
            </w:pPr>
            <w:r>
              <w:rPr>
                <w:rFonts w:ascii="Times New Roman" w:hAnsi="Times New Roman" w:cs="Times New Roman"/>
                <w:b/>
                <w:bCs/>
                <w:color w:val="00000A"/>
                <w:sz w:val="24"/>
                <w:szCs w:val="24"/>
              </w:rPr>
              <w:t>7</w:t>
            </w:r>
          </w:p>
        </w:tc>
        <w:tc>
          <w:tcPr>
            <w:tcW w:w="9995" w:type="dxa"/>
          </w:tcPr>
          <w:p w:rsidR="00C25559" w:rsidRDefault="00C25559" w:rsidP="00C25559">
            <w:pPr>
              <w:pStyle w:val="Default"/>
              <w:jc w:val="both"/>
              <w:rPr>
                <w:sz w:val="22"/>
                <w:szCs w:val="22"/>
              </w:rPr>
            </w:pPr>
            <w:r>
              <w:rPr>
                <w:sz w:val="22"/>
                <w:szCs w:val="22"/>
              </w:rPr>
              <w:t xml:space="preserve">Apply EM algorithm to cluster a set of data stored in a .CSV file. Use the same data set for clustering using k-Means algorithm. Compare the results of these two algorithms and comment on the quality of clustering. You can add Java/Python ML library classes/API in the program </w:t>
            </w:r>
          </w:p>
          <w:p w:rsidR="00103649" w:rsidRDefault="00103649" w:rsidP="00195518">
            <w:pPr>
              <w:autoSpaceDE w:val="0"/>
              <w:autoSpaceDN w:val="0"/>
              <w:adjustRightInd w:val="0"/>
              <w:jc w:val="both"/>
              <w:rPr>
                <w:rFonts w:ascii="Times New Roman" w:hAnsi="Times New Roman" w:cs="Times New Roman"/>
                <w:b/>
                <w:bCs/>
                <w:color w:val="00000A"/>
                <w:sz w:val="24"/>
                <w:szCs w:val="24"/>
              </w:rPr>
            </w:pPr>
          </w:p>
        </w:tc>
      </w:tr>
      <w:tr w:rsidR="00103649" w:rsidTr="00C25559">
        <w:tc>
          <w:tcPr>
            <w:tcW w:w="535" w:type="dxa"/>
          </w:tcPr>
          <w:p w:rsidR="00103649" w:rsidRDefault="00C25559" w:rsidP="00195518">
            <w:pPr>
              <w:autoSpaceDE w:val="0"/>
              <w:autoSpaceDN w:val="0"/>
              <w:adjustRightInd w:val="0"/>
              <w:jc w:val="both"/>
              <w:rPr>
                <w:rFonts w:ascii="Times New Roman" w:hAnsi="Times New Roman" w:cs="Times New Roman"/>
                <w:b/>
                <w:bCs/>
                <w:color w:val="00000A"/>
                <w:sz w:val="24"/>
                <w:szCs w:val="24"/>
              </w:rPr>
            </w:pPr>
            <w:r>
              <w:rPr>
                <w:rFonts w:ascii="Times New Roman" w:hAnsi="Times New Roman" w:cs="Times New Roman"/>
                <w:b/>
                <w:bCs/>
                <w:color w:val="00000A"/>
                <w:sz w:val="24"/>
                <w:szCs w:val="24"/>
              </w:rPr>
              <w:t>8</w:t>
            </w:r>
          </w:p>
        </w:tc>
        <w:tc>
          <w:tcPr>
            <w:tcW w:w="9995" w:type="dxa"/>
          </w:tcPr>
          <w:p w:rsidR="00C25559" w:rsidRDefault="00C25559" w:rsidP="00C25559">
            <w:pPr>
              <w:pStyle w:val="Default"/>
              <w:jc w:val="both"/>
              <w:rPr>
                <w:sz w:val="22"/>
                <w:szCs w:val="22"/>
              </w:rPr>
            </w:pPr>
            <w:r>
              <w:rPr>
                <w:sz w:val="22"/>
                <w:szCs w:val="22"/>
              </w:rPr>
              <w:t xml:space="preserve">Write a program to implement k-Nearest Neighbour algorithm to classify the iris data set. Print both correct and wrong predictions. Java/Python ML library classes can be used for this problem. </w:t>
            </w:r>
          </w:p>
          <w:p w:rsidR="00103649" w:rsidRDefault="00103649" w:rsidP="00195518">
            <w:pPr>
              <w:autoSpaceDE w:val="0"/>
              <w:autoSpaceDN w:val="0"/>
              <w:adjustRightInd w:val="0"/>
              <w:jc w:val="both"/>
              <w:rPr>
                <w:rFonts w:ascii="Times New Roman" w:hAnsi="Times New Roman" w:cs="Times New Roman"/>
                <w:b/>
                <w:bCs/>
                <w:color w:val="00000A"/>
                <w:sz w:val="24"/>
                <w:szCs w:val="24"/>
              </w:rPr>
            </w:pPr>
          </w:p>
        </w:tc>
      </w:tr>
      <w:tr w:rsidR="00103649" w:rsidTr="00C25559">
        <w:tc>
          <w:tcPr>
            <w:tcW w:w="535" w:type="dxa"/>
          </w:tcPr>
          <w:p w:rsidR="00103649" w:rsidRDefault="00C25559" w:rsidP="00195518">
            <w:pPr>
              <w:autoSpaceDE w:val="0"/>
              <w:autoSpaceDN w:val="0"/>
              <w:adjustRightInd w:val="0"/>
              <w:jc w:val="both"/>
              <w:rPr>
                <w:rFonts w:ascii="Times New Roman" w:hAnsi="Times New Roman" w:cs="Times New Roman"/>
                <w:b/>
                <w:bCs/>
                <w:color w:val="00000A"/>
                <w:sz w:val="24"/>
                <w:szCs w:val="24"/>
              </w:rPr>
            </w:pPr>
            <w:r>
              <w:rPr>
                <w:rFonts w:ascii="Times New Roman" w:hAnsi="Times New Roman" w:cs="Times New Roman"/>
                <w:b/>
                <w:bCs/>
                <w:color w:val="00000A"/>
                <w:sz w:val="24"/>
                <w:szCs w:val="24"/>
              </w:rPr>
              <w:t>9</w:t>
            </w:r>
          </w:p>
        </w:tc>
        <w:tc>
          <w:tcPr>
            <w:tcW w:w="9995" w:type="dxa"/>
          </w:tcPr>
          <w:p w:rsidR="00C25559" w:rsidRDefault="00C25559" w:rsidP="00C25559">
            <w:pPr>
              <w:pStyle w:val="Default"/>
              <w:jc w:val="both"/>
              <w:rPr>
                <w:sz w:val="22"/>
                <w:szCs w:val="22"/>
              </w:rPr>
            </w:pPr>
            <w:r>
              <w:rPr>
                <w:sz w:val="22"/>
                <w:szCs w:val="22"/>
              </w:rPr>
              <w:t xml:space="preserve">Implement the non-parametric Locally Weighted </w:t>
            </w:r>
            <w:r w:rsidR="00F27264">
              <w:rPr>
                <w:sz w:val="22"/>
                <w:szCs w:val="22"/>
              </w:rPr>
              <w:t>Regression algorithm</w:t>
            </w:r>
            <w:r>
              <w:rPr>
                <w:sz w:val="22"/>
                <w:szCs w:val="22"/>
              </w:rPr>
              <w:t xml:space="preserve"> in order to fit data points. Select appropriate data set for your experiment and draw graphs </w:t>
            </w:r>
          </w:p>
          <w:p w:rsidR="00103649" w:rsidRDefault="00103649" w:rsidP="00195518">
            <w:pPr>
              <w:autoSpaceDE w:val="0"/>
              <w:autoSpaceDN w:val="0"/>
              <w:adjustRightInd w:val="0"/>
              <w:jc w:val="both"/>
              <w:rPr>
                <w:rFonts w:ascii="Times New Roman" w:hAnsi="Times New Roman" w:cs="Times New Roman"/>
                <w:b/>
                <w:bCs/>
                <w:color w:val="00000A"/>
                <w:sz w:val="24"/>
                <w:szCs w:val="24"/>
              </w:rPr>
            </w:pPr>
          </w:p>
        </w:tc>
      </w:tr>
    </w:tbl>
    <w:p w:rsidR="00103649" w:rsidRPr="00F63FF5" w:rsidRDefault="00103649" w:rsidP="00195518">
      <w:pPr>
        <w:autoSpaceDE w:val="0"/>
        <w:autoSpaceDN w:val="0"/>
        <w:adjustRightInd w:val="0"/>
        <w:jc w:val="both"/>
        <w:rPr>
          <w:rFonts w:ascii="Times New Roman" w:hAnsi="Times New Roman" w:cs="Times New Roman"/>
          <w:b/>
          <w:bCs/>
          <w:color w:val="00000A"/>
          <w:sz w:val="24"/>
          <w:szCs w:val="24"/>
        </w:rPr>
      </w:pPr>
    </w:p>
    <w:p w:rsidR="00231214" w:rsidRPr="00F63FF5" w:rsidRDefault="00231214" w:rsidP="00231214">
      <w:pPr>
        <w:pStyle w:val="ListParagraph"/>
        <w:autoSpaceDE w:val="0"/>
        <w:autoSpaceDN w:val="0"/>
        <w:adjustRightInd w:val="0"/>
        <w:jc w:val="both"/>
        <w:rPr>
          <w:rFonts w:ascii="Times New Roman" w:hAnsi="Times New Roman" w:cs="Times New Roman"/>
          <w:color w:val="00000A"/>
          <w:sz w:val="24"/>
          <w:szCs w:val="24"/>
        </w:rPr>
      </w:pPr>
    </w:p>
    <w:p w:rsidR="00231214" w:rsidRPr="00F63FF5" w:rsidRDefault="00231214" w:rsidP="00231214">
      <w:pPr>
        <w:pStyle w:val="ListParagraph"/>
        <w:autoSpaceDE w:val="0"/>
        <w:autoSpaceDN w:val="0"/>
        <w:adjustRightInd w:val="0"/>
        <w:jc w:val="both"/>
        <w:rPr>
          <w:rFonts w:ascii="Times New Roman" w:hAnsi="Times New Roman" w:cs="Times New Roman"/>
          <w:color w:val="00000A"/>
          <w:sz w:val="24"/>
          <w:szCs w:val="24"/>
        </w:rPr>
      </w:pPr>
    </w:p>
    <w:p w:rsidR="00195518" w:rsidRPr="00F63FF5" w:rsidRDefault="00195518" w:rsidP="00231214">
      <w:pPr>
        <w:pStyle w:val="ListParagraph"/>
        <w:autoSpaceDE w:val="0"/>
        <w:autoSpaceDN w:val="0"/>
        <w:adjustRightInd w:val="0"/>
        <w:jc w:val="both"/>
        <w:rPr>
          <w:rFonts w:ascii="Times New Roman" w:hAnsi="Times New Roman" w:cs="Times New Roman"/>
          <w:b/>
          <w:color w:val="00000A"/>
          <w:sz w:val="24"/>
          <w:szCs w:val="24"/>
        </w:rPr>
      </w:pPr>
      <w:r w:rsidRPr="00F63FF5">
        <w:rPr>
          <w:rFonts w:ascii="Times New Roman" w:hAnsi="Times New Roman" w:cs="Times New Roman"/>
          <w:b/>
          <w:color w:val="00000A"/>
          <w:sz w:val="24"/>
          <w:szCs w:val="24"/>
        </w:rPr>
        <w:lastRenderedPageBreak/>
        <w:t>Course outcomes:</w:t>
      </w:r>
    </w:p>
    <w:p w:rsidR="00195518" w:rsidRPr="00F63FF5" w:rsidRDefault="00195518" w:rsidP="00231214">
      <w:pPr>
        <w:pStyle w:val="ListParagraph"/>
        <w:autoSpaceDE w:val="0"/>
        <w:autoSpaceDN w:val="0"/>
        <w:adjustRightInd w:val="0"/>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The students should be able to:</w:t>
      </w:r>
    </w:p>
    <w:p w:rsidR="00934453" w:rsidRPr="00F63FF5" w:rsidRDefault="00934453" w:rsidP="00231214">
      <w:pPr>
        <w:pStyle w:val="ListParagraph"/>
        <w:autoSpaceDE w:val="0"/>
        <w:autoSpaceDN w:val="0"/>
        <w:adjustRightInd w:val="0"/>
        <w:jc w:val="both"/>
        <w:rPr>
          <w:rFonts w:ascii="Times New Roman" w:hAnsi="Times New Roman" w:cs="Times New Roman"/>
          <w:color w:val="00000A"/>
          <w:sz w:val="24"/>
          <w:szCs w:val="24"/>
        </w:rPr>
      </w:pPr>
    </w:p>
    <w:tbl>
      <w:tblPr>
        <w:tblStyle w:val="TableGrid"/>
        <w:tblW w:w="0" w:type="auto"/>
        <w:tblInd w:w="720" w:type="dxa"/>
        <w:tblLook w:val="04A0" w:firstRow="1" w:lastRow="0" w:firstColumn="1" w:lastColumn="0" w:noHBand="0" w:noVBand="1"/>
      </w:tblPr>
      <w:tblGrid>
        <w:gridCol w:w="1085"/>
        <w:gridCol w:w="8365"/>
      </w:tblGrid>
      <w:tr w:rsidR="005414D8" w:rsidRPr="00F63FF5" w:rsidTr="00934453">
        <w:tc>
          <w:tcPr>
            <w:tcW w:w="1085" w:type="dxa"/>
          </w:tcPr>
          <w:p w:rsidR="005414D8" w:rsidRPr="00F63FF5" w:rsidRDefault="005414D8" w:rsidP="005414D8">
            <w:pPr>
              <w:pStyle w:val="ListParagraph"/>
              <w:autoSpaceDE w:val="0"/>
              <w:autoSpaceDN w:val="0"/>
              <w:adjustRightInd w:val="0"/>
              <w:ind w:left="265"/>
              <w:jc w:val="center"/>
              <w:rPr>
                <w:rFonts w:ascii="Times New Roman" w:hAnsi="Times New Roman" w:cs="Times New Roman"/>
                <w:b/>
                <w:color w:val="00000A"/>
                <w:sz w:val="24"/>
                <w:szCs w:val="24"/>
              </w:rPr>
            </w:pPr>
            <w:r w:rsidRPr="00F63FF5">
              <w:rPr>
                <w:rFonts w:ascii="Times New Roman" w:hAnsi="Times New Roman" w:cs="Times New Roman"/>
                <w:b/>
                <w:color w:val="00000A"/>
                <w:sz w:val="24"/>
                <w:szCs w:val="24"/>
              </w:rPr>
              <w:t>CO No.</w:t>
            </w:r>
          </w:p>
        </w:tc>
        <w:tc>
          <w:tcPr>
            <w:tcW w:w="8365" w:type="dxa"/>
          </w:tcPr>
          <w:p w:rsidR="005414D8" w:rsidRPr="00F63FF5" w:rsidRDefault="005414D8" w:rsidP="005414D8">
            <w:pPr>
              <w:pStyle w:val="ListParagraph"/>
              <w:autoSpaceDE w:val="0"/>
              <w:autoSpaceDN w:val="0"/>
              <w:adjustRightInd w:val="0"/>
              <w:ind w:left="360"/>
              <w:jc w:val="center"/>
              <w:rPr>
                <w:rFonts w:ascii="Times New Roman" w:hAnsi="Times New Roman" w:cs="Times New Roman"/>
                <w:b/>
                <w:color w:val="00000A"/>
                <w:sz w:val="24"/>
                <w:szCs w:val="24"/>
              </w:rPr>
            </w:pPr>
            <w:r w:rsidRPr="00F63FF5">
              <w:rPr>
                <w:rFonts w:ascii="Times New Roman" w:hAnsi="Times New Roman" w:cs="Times New Roman"/>
                <w:b/>
                <w:color w:val="00000A"/>
                <w:sz w:val="24"/>
                <w:szCs w:val="24"/>
              </w:rPr>
              <w:t>Statement</w:t>
            </w:r>
          </w:p>
        </w:tc>
      </w:tr>
      <w:tr w:rsidR="00934453" w:rsidRPr="00F63FF5" w:rsidTr="00934453">
        <w:tc>
          <w:tcPr>
            <w:tcW w:w="1085" w:type="dxa"/>
          </w:tcPr>
          <w:p w:rsidR="00934453" w:rsidRPr="00F63FF5" w:rsidRDefault="00934453" w:rsidP="00934453">
            <w:pPr>
              <w:pStyle w:val="ListParagraph"/>
              <w:autoSpaceDE w:val="0"/>
              <w:autoSpaceDN w:val="0"/>
              <w:adjustRightInd w:val="0"/>
              <w:ind w:left="265"/>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C476.1</w:t>
            </w:r>
          </w:p>
        </w:tc>
        <w:tc>
          <w:tcPr>
            <w:tcW w:w="8365" w:type="dxa"/>
          </w:tcPr>
          <w:p w:rsidR="00934453" w:rsidRPr="00F63FF5" w:rsidRDefault="00877041" w:rsidP="00934453">
            <w:pPr>
              <w:pStyle w:val="ListParagraph"/>
              <w:autoSpaceDE w:val="0"/>
              <w:autoSpaceDN w:val="0"/>
              <w:adjustRightInd w:val="0"/>
              <w:ind w:left="360"/>
              <w:jc w:val="both"/>
              <w:rPr>
                <w:rFonts w:ascii="Times New Roman" w:hAnsi="Times New Roman" w:cs="Times New Roman"/>
                <w:color w:val="00000A"/>
                <w:sz w:val="24"/>
                <w:szCs w:val="24"/>
              </w:rPr>
            </w:pPr>
            <w:r w:rsidRPr="00C412F3">
              <w:rPr>
                <w:rFonts w:ascii="Times New Roman" w:hAnsi="Times New Roman" w:cs="Times New Roman"/>
                <w:color w:val="00000A"/>
                <w:sz w:val="24"/>
                <w:szCs w:val="24"/>
              </w:rPr>
              <w:t>Make use of BFS Control strategy to implement the A* and AO* algorithms</w:t>
            </w:r>
            <w:r w:rsidR="00934453" w:rsidRPr="00F63FF5">
              <w:rPr>
                <w:rFonts w:ascii="Times New Roman" w:hAnsi="Times New Roman" w:cs="Times New Roman"/>
                <w:color w:val="00000A"/>
                <w:sz w:val="24"/>
                <w:szCs w:val="24"/>
              </w:rPr>
              <w:t>.</w:t>
            </w:r>
          </w:p>
        </w:tc>
      </w:tr>
      <w:tr w:rsidR="00934453" w:rsidRPr="00F63FF5" w:rsidTr="00934453">
        <w:tc>
          <w:tcPr>
            <w:tcW w:w="1085" w:type="dxa"/>
          </w:tcPr>
          <w:p w:rsidR="00934453" w:rsidRPr="00F63FF5" w:rsidRDefault="00934453" w:rsidP="00934453">
            <w:pPr>
              <w:pStyle w:val="ListParagraph"/>
              <w:autoSpaceDE w:val="0"/>
              <w:autoSpaceDN w:val="0"/>
              <w:adjustRightInd w:val="0"/>
              <w:ind w:left="265"/>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 xml:space="preserve">C476.2     </w:t>
            </w:r>
          </w:p>
        </w:tc>
        <w:tc>
          <w:tcPr>
            <w:tcW w:w="8365" w:type="dxa"/>
          </w:tcPr>
          <w:p w:rsidR="00934453" w:rsidRPr="00F63FF5" w:rsidRDefault="00877041" w:rsidP="00934453">
            <w:pPr>
              <w:pStyle w:val="ListParagraph"/>
              <w:autoSpaceDE w:val="0"/>
              <w:autoSpaceDN w:val="0"/>
              <w:adjustRightInd w:val="0"/>
              <w:ind w:left="360"/>
              <w:jc w:val="both"/>
              <w:rPr>
                <w:rFonts w:ascii="Times New Roman" w:hAnsi="Times New Roman" w:cs="Times New Roman"/>
                <w:color w:val="00000A"/>
                <w:sz w:val="24"/>
                <w:szCs w:val="24"/>
              </w:rPr>
            </w:pPr>
            <w:r w:rsidRPr="00C412F3">
              <w:rPr>
                <w:rFonts w:ascii="Times New Roman" w:hAnsi="Times New Roman" w:cs="Times New Roman"/>
                <w:color w:val="00000A"/>
                <w:sz w:val="24"/>
                <w:szCs w:val="24"/>
              </w:rPr>
              <w:t>Build supervised classification models to predict the outcome</w:t>
            </w:r>
            <w:r w:rsidR="00934453" w:rsidRPr="00F63FF5">
              <w:rPr>
                <w:rFonts w:ascii="Times New Roman" w:hAnsi="Times New Roman" w:cs="Times New Roman"/>
                <w:color w:val="00000A"/>
                <w:sz w:val="24"/>
                <w:szCs w:val="24"/>
              </w:rPr>
              <w:t>.</w:t>
            </w:r>
          </w:p>
        </w:tc>
      </w:tr>
      <w:tr w:rsidR="00934453" w:rsidRPr="00F63FF5" w:rsidTr="00934453">
        <w:tc>
          <w:tcPr>
            <w:tcW w:w="1085" w:type="dxa"/>
          </w:tcPr>
          <w:p w:rsidR="00934453" w:rsidRPr="00F63FF5" w:rsidRDefault="00934453" w:rsidP="00934453">
            <w:pPr>
              <w:pStyle w:val="ListParagraph"/>
              <w:autoSpaceDE w:val="0"/>
              <w:autoSpaceDN w:val="0"/>
              <w:adjustRightInd w:val="0"/>
              <w:ind w:left="265"/>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C476.3</w:t>
            </w:r>
          </w:p>
        </w:tc>
        <w:tc>
          <w:tcPr>
            <w:tcW w:w="8365" w:type="dxa"/>
          </w:tcPr>
          <w:p w:rsidR="00934453" w:rsidRPr="00F63FF5" w:rsidRDefault="00934453" w:rsidP="00934453">
            <w:pPr>
              <w:autoSpaceDE w:val="0"/>
              <w:autoSpaceDN w:val="0"/>
              <w:adjustRightInd w:val="0"/>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 xml:space="preserve">     </w:t>
            </w:r>
            <w:r w:rsidR="00877041" w:rsidRPr="00C412F3">
              <w:rPr>
                <w:rFonts w:ascii="Times New Roman" w:hAnsi="Times New Roman" w:cs="Times New Roman"/>
                <w:color w:val="00000A"/>
                <w:sz w:val="24"/>
                <w:szCs w:val="24"/>
              </w:rPr>
              <w:t>Analyze &amp; compare the unsupervised machine learning algorithms</w:t>
            </w:r>
            <w:r w:rsidRPr="00F63FF5">
              <w:rPr>
                <w:rFonts w:ascii="Times New Roman" w:hAnsi="Times New Roman" w:cs="Times New Roman"/>
                <w:color w:val="00000A"/>
                <w:sz w:val="24"/>
                <w:szCs w:val="24"/>
              </w:rPr>
              <w:t>.</w:t>
            </w:r>
          </w:p>
        </w:tc>
      </w:tr>
      <w:tr w:rsidR="00934453" w:rsidRPr="00F63FF5" w:rsidTr="00934453">
        <w:tc>
          <w:tcPr>
            <w:tcW w:w="1085" w:type="dxa"/>
          </w:tcPr>
          <w:p w:rsidR="00934453" w:rsidRPr="00F63FF5" w:rsidRDefault="00934453" w:rsidP="00934453">
            <w:pPr>
              <w:pStyle w:val="ListParagraph"/>
              <w:autoSpaceDE w:val="0"/>
              <w:autoSpaceDN w:val="0"/>
              <w:adjustRightInd w:val="0"/>
              <w:ind w:left="265"/>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C476.4</w:t>
            </w:r>
          </w:p>
        </w:tc>
        <w:tc>
          <w:tcPr>
            <w:tcW w:w="8365" w:type="dxa"/>
          </w:tcPr>
          <w:p w:rsidR="00934453" w:rsidRPr="00F63FF5" w:rsidRDefault="00934453" w:rsidP="00934453">
            <w:pPr>
              <w:pStyle w:val="ListParagraph"/>
              <w:autoSpaceDE w:val="0"/>
              <w:autoSpaceDN w:val="0"/>
              <w:adjustRightInd w:val="0"/>
              <w:ind w:left="360"/>
              <w:jc w:val="both"/>
              <w:rPr>
                <w:rFonts w:ascii="Times New Roman" w:hAnsi="Times New Roman" w:cs="Times New Roman"/>
                <w:color w:val="00000A"/>
                <w:sz w:val="24"/>
                <w:szCs w:val="24"/>
              </w:rPr>
            </w:pPr>
            <w:r w:rsidRPr="00F63FF5">
              <w:rPr>
                <w:rFonts w:ascii="Times New Roman" w:hAnsi="Times New Roman" w:cs="Times New Roman"/>
                <w:color w:val="00000A"/>
                <w:sz w:val="24"/>
                <w:szCs w:val="24"/>
              </w:rPr>
              <w:t>Identify and apply Machine Learning algorithms to solve real world problems.</w:t>
            </w:r>
          </w:p>
        </w:tc>
      </w:tr>
    </w:tbl>
    <w:p w:rsidR="00934453" w:rsidRPr="00F63FF5" w:rsidRDefault="00934453" w:rsidP="00231214">
      <w:pPr>
        <w:pStyle w:val="ListParagraph"/>
        <w:autoSpaceDE w:val="0"/>
        <w:autoSpaceDN w:val="0"/>
        <w:adjustRightInd w:val="0"/>
        <w:jc w:val="both"/>
        <w:rPr>
          <w:rFonts w:ascii="Times New Roman" w:hAnsi="Times New Roman" w:cs="Times New Roman"/>
          <w:color w:val="00000A"/>
          <w:sz w:val="24"/>
          <w:szCs w:val="24"/>
        </w:rPr>
      </w:pPr>
    </w:p>
    <w:p w:rsidR="00934453" w:rsidRPr="00F63FF5" w:rsidRDefault="00934453" w:rsidP="00934453">
      <w:pPr>
        <w:autoSpaceDE w:val="0"/>
        <w:autoSpaceDN w:val="0"/>
        <w:adjustRightInd w:val="0"/>
        <w:ind w:firstLine="720"/>
        <w:jc w:val="both"/>
        <w:rPr>
          <w:rFonts w:ascii="Times New Roman" w:hAnsi="Times New Roman" w:cs="Times New Roman"/>
          <w:color w:val="00000A"/>
          <w:sz w:val="24"/>
          <w:szCs w:val="24"/>
        </w:rPr>
      </w:pPr>
    </w:p>
    <w:p w:rsidR="00634AA2" w:rsidRDefault="00634AA2" w:rsidP="00634AA2">
      <w:pPr>
        <w:autoSpaceDE w:val="0"/>
        <w:autoSpaceDN w:val="0"/>
        <w:adjustRightInd w:val="0"/>
        <w:ind w:firstLine="720"/>
        <w:rPr>
          <w:rFonts w:ascii="Times New Roman" w:hAnsi="Times New Roman" w:cs="Times New Roman"/>
          <w:b/>
          <w:bCs/>
          <w:sz w:val="24"/>
          <w:szCs w:val="24"/>
          <w:lang w:val="en-IN"/>
        </w:rPr>
      </w:pPr>
      <w:r>
        <w:rPr>
          <w:rFonts w:ascii="Times New Roman" w:hAnsi="Times New Roman" w:cs="Times New Roman"/>
          <w:b/>
          <w:bCs/>
          <w:sz w:val="24"/>
          <w:szCs w:val="24"/>
          <w:lang w:val="en-IN"/>
        </w:rPr>
        <w:t>Conduction of Practical Examination:</w:t>
      </w:r>
    </w:p>
    <w:p w:rsidR="00634AA2" w:rsidRDefault="00634AA2" w:rsidP="00634AA2">
      <w:pPr>
        <w:autoSpaceDE w:val="0"/>
        <w:autoSpaceDN w:val="0"/>
        <w:adjustRightInd w:val="0"/>
        <w:ind w:firstLine="720"/>
        <w:rPr>
          <w:rFonts w:ascii="Times New Roman" w:hAnsi="Times New Roman" w:cs="Times New Roman"/>
          <w:sz w:val="24"/>
          <w:szCs w:val="24"/>
          <w:lang w:val="en-IN"/>
        </w:rPr>
      </w:pPr>
      <w:r>
        <w:rPr>
          <w:rFonts w:ascii="Symbol" w:hAnsi="Symbol" w:cs="Symbol"/>
          <w:sz w:val="24"/>
          <w:szCs w:val="24"/>
          <w:lang w:val="en-IN"/>
        </w:rPr>
        <w:t></w:t>
      </w:r>
      <w:r>
        <w:rPr>
          <w:rFonts w:ascii="Symbol" w:hAnsi="Symbol" w:cs="Symbol"/>
          <w:sz w:val="24"/>
          <w:szCs w:val="24"/>
          <w:lang w:val="en-IN"/>
        </w:rPr>
        <w:t></w:t>
      </w:r>
      <w:r>
        <w:rPr>
          <w:rFonts w:ascii="Times New Roman" w:hAnsi="Times New Roman" w:cs="Times New Roman"/>
          <w:sz w:val="24"/>
          <w:szCs w:val="24"/>
          <w:lang w:val="en-IN"/>
        </w:rPr>
        <w:t>All laboratory experiments are to be included for practical examination.</w:t>
      </w:r>
    </w:p>
    <w:p w:rsidR="00634AA2" w:rsidRDefault="00634AA2" w:rsidP="00634AA2">
      <w:pPr>
        <w:autoSpaceDE w:val="0"/>
        <w:autoSpaceDN w:val="0"/>
        <w:adjustRightInd w:val="0"/>
        <w:ind w:firstLine="720"/>
        <w:rPr>
          <w:rFonts w:ascii="Times New Roman" w:hAnsi="Times New Roman" w:cs="Times New Roman"/>
          <w:sz w:val="24"/>
          <w:szCs w:val="24"/>
          <w:lang w:val="en-IN"/>
        </w:rPr>
      </w:pPr>
      <w:r>
        <w:rPr>
          <w:rFonts w:ascii="Symbol" w:hAnsi="Symbol" w:cs="Symbol"/>
          <w:sz w:val="24"/>
          <w:szCs w:val="24"/>
          <w:lang w:val="en-IN"/>
        </w:rPr>
        <w:t></w:t>
      </w:r>
      <w:r>
        <w:rPr>
          <w:rFonts w:ascii="Symbol" w:hAnsi="Symbol" w:cs="Symbol"/>
          <w:sz w:val="24"/>
          <w:szCs w:val="24"/>
          <w:lang w:val="en-IN"/>
        </w:rPr>
        <w:t></w:t>
      </w:r>
      <w:r>
        <w:rPr>
          <w:rFonts w:ascii="Times New Roman" w:hAnsi="Times New Roman" w:cs="Times New Roman"/>
          <w:sz w:val="24"/>
          <w:szCs w:val="24"/>
          <w:lang w:val="en-IN"/>
        </w:rPr>
        <w:t>Students are allowed to pick one experiment from the lot.</w:t>
      </w:r>
    </w:p>
    <w:p w:rsidR="00634AA2" w:rsidRDefault="00634AA2" w:rsidP="00634AA2">
      <w:pPr>
        <w:autoSpaceDE w:val="0"/>
        <w:autoSpaceDN w:val="0"/>
        <w:adjustRightInd w:val="0"/>
        <w:ind w:firstLine="720"/>
        <w:rPr>
          <w:rFonts w:ascii="Times New Roman" w:hAnsi="Times New Roman" w:cs="Times New Roman"/>
          <w:sz w:val="24"/>
          <w:szCs w:val="24"/>
          <w:lang w:val="en-IN"/>
        </w:rPr>
      </w:pPr>
      <w:r>
        <w:rPr>
          <w:rFonts w:ascii="Symbol" w:hAnsi="Symbol" w:cs="Symbol"/>
          <w:sz w:val="24"/>
          <w:szCs w:val="24"/>
          <w:lang w:val="en-IN"/>
        </w:rPr>
        <w:t></w:t>
      </w:r>
      <w:r>
        <w:rPr>
          <w:rFonts w:ascii="Symbol" w:hAnsi="Symbol" w:cs="Symbol"/>
          <w:sz w:val="24"/>
          <w:szCs w:val="24"/>
          <w:lang w:val="en-IN"/>
        </w:rPr>
        <w:t></w:t>
      </w:r>
      <w:r>
        <w:rPr>
          <w:rFonts w:ascii="Times New Roman" w:hAnsi="Times New Roman" w:cs="Times New Roman"/>
          <w:sz w:val="24"/>
          <w:szCs w:val="24"/>
          <w:lang w:val="en-IN"/>
        </w:rPr>
        <w:t>Strictly follow the instructions as printed on the cover page of answer script</w:t>
      </w:r>
    </w:p>
    <w:p w:rsidR="00F15733" w:rsidRPr="00F63FF5" w:rsidRDefault="00634AA2" w:rsidP="00634AA2">
      <w:pPr>
        <w:ind w:left="720"/>
        <w:rPr>
          <w:rFonts w:ascii="Times New Roman" w:eastAsia="Times New Roman" w:hAnsi="Times New Roman" w:cs="Times New Roman"/>
          <w:sz w:val="24"/>
          <w:szCs w:val="24"/>
        </w:rPr>
      </w:pPr>
      <w:r>
        <w:rPr>
          <w:rFonts w:ascii="Symbol" w:hAnsi="Symbol" w:cs="Symbol"/>
          <w:sz w:val="24"/>
          <w:szCs w:val="24"/>
          <w:lang w:val="en-IN"/>
        </w:rPr>
        <w:t></w:t>
      </w:r>
      <w:r>
        <w:rPr>
          <w:rFonts w:ascii="Symbol" w:hAnsi="Symbol" w:cs="Symbol"/>
          <w:sz w:val="24"/>
          <w:szCs w:val="24"/>
          <w:lang w:val="en-IN"/>
        </w:rPr>
        <w:t></w:t>
      </w:r>
      <w:r>
        <w:rPr>
          <w:rFonts w:ascii="Times New Roman" w:hAnsi="Times New Roman" w:cs="Times New Roman"/>
          <w:sz w:val="24"/>
          <w:szCs w:val="24"/>
          <w:lang w:val="en-IN"/>
        </w:rPr>
        <w:t>Marks distribution: Procedure + Conduction + Viva:</w:t>
      </w:r>
      <w:r>
        <w:rPr>
          <w:rFonts w:ascii="Times New Roman" w:hAnsi="Times New Roman" w:cs="Times New Roman"/>
          <w:b/>
          <w:bCs/>
          <w:sz w:val="24"/>
          <w:szCs w:val="24"/>
          <w:lang w:val="en-IN"/>
        </w:rPr>
        <w:t>15 + 70 +15 (100)</w:t>
      </w:r>
    </w:p>
    <w:p w:rsidR="00F72D13" w:rsidRPr="00F63FF5" w:rsidRDefault="00F72D13" w:rsidP="00634AA2">
      <w:pPr>
        <w:pStyle w:val="NoSpacing"/>
        <w:ind w:firstLine="720"/>
        <w:rPr>
          <w:rFonts w:ascii="Times New Roman" w:hAnsi="Times New Roman" w:cs="Times New Roman"/>
          <w:sz w:val="24"/>
          <w:szCs w:val="24"/>
        </w:rPr>
      </w:pPr>
      <w:r w:rsidRPr="00F63FF5">
        <w:rPr>
          <w:rFonts w:ascii="Times New Roman" w:hAnsi="Times New Roman" w:cs="Times New Roman"/>
          <w:b/>
          <w:sz w:val="24"/>
          <w:szCs w:val="24"/>
        </w:rPr>
        <w:t>Strength of CO Mapping to PO/PSOs with Justification</w:t>
      </w:r>
      <w:r w:rsidRPr="00F63FF5">
        <w:rPr>
          <w:rFonts w:ascii="Times New Roman" w:hAnsi="Times New Roman" w:cs="Times New Roman"/>
          <w:sz w:val="24"/>
          <w:szCs w:val="24"/>
        </w:rPr>
        <w:t xml:space="preserve"> </w:t>
      </w:r>
    </w:p>
    <w:tbl>
      <w:tblPr>
        <w:tblpPr w:leftFromText="180" w:rightFromText="180" w:vertAnchor="text" w:horzAnchor="margin" w:tblpX="108" w:tblpY="37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639"/>
        <w:gridCol w:w="639"/>
        <w:gridCol w:w="639"/>
        <w:gridCol w:w="638"/>
        <w:gridCol w:w="638"/>
        <w:gridCol w:w="638"/>
        <w:gridCol w:w="638"/>
        <w:gridCol w:w="638"/>
        <w:gridCol w:w="638"/>
        <w:gridCol w:w="750"/>
        <w:gridCol w:w="750"/>
        <w:gridCol w:w="750"/>
        <w:gridCol w:w="762"/>
        <w:gridCol w:w="762"/>
      </w:tblGrid>
      <w:tr w:rsidR="00F72D13" w:rsidRPr="00F63FF5" w:rsidTr="00C412F3">
        <w:trPr>
          <w:trHeight w:val="469"/>
        </w:trPr>
        <w:tc>
          <w:tcPr>
            <w:tcW w:w="478"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COs</w:t>
            </w:r>
          </w:p>
        </w:tc>
        <w:tc>
          <w:tcPr>
            <w:tcW w:w="303"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PO1</w:t>
            </w:r>
          </w:p>
        </w:tc>
        <w:tc>
          <w:tcPr>
            <w:tcW w:w="303"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PO2</w:t>
            </w:r>
          </w:p>
        </w:tc>
        <w:tc>
          <w:tcPr>
            <w:tcW w:w="303"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PO3</w:t>
            </w:r>
          </w:p>
        </w:tc>
        <w:tc>
          <w:tcPr>
            <w:tcW w:w="303"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PO4</w:t>
            </w:r>
          </w:p>
        </w:tc>
        <w:tc>
          <w:tcPr>
            <w:tcW w:w="303"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PO5</w:t>
            </w:r>
          </w:p>
        </w:tc>
        <w:tc>
          <w:tcPr>
            <w:tcW w:w="303"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PO6</w:t>
            </w:r>
          </w:p>
        </w:tc>
        <w:tc>
          <w:tcPr>
            <w:tcW w:w="303"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PO7</w:t>
            </w:r>
          </w:p>
        </w:tc>
        <w:tc>
          <w:tcPr>
            <w:tcW w:w="303"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PO8</w:t>
            </w:r>
          </w:p>
        </w:tc>
        <w:tc>
          <w:tcPr>
            <w:tcW w:w="303"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PO9</w:t>
            </w:r>
          </w:p>
        </w:tc>
        <w:tc>
          <w:tcPr>
            <w:tcW w:w="356"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PO10</w:t>
            </w:r>
          </w:p>
        </w:tc>
        <w:tc>
          <w:tcPr>
            <w:tcW w:w="356"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PO11</w:t>
            </w:r>
          </w:p>
        </w:tc>
        <w:tc>
          <w:tcPr>
            <w:tcW w:w="356"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PO12</w:t>
            </w:r>
          </w:p>
        </w:tc>
        <w:tc>
          <w:tcPr>
            <w:tcW w:w="361"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PSO1</w:t>
            </w:r>
          </w:p>
        </w:tc>
        <w:tc>
          <w:tcPr>
            <w:tcW w:w="361" w:type="pct"/>
            <w:vAlign w:val="center"/>
          </w:tcPr>
          <w:p w:rsidR="00F72D13" w:rsidRPr="00F63FF5" w:rsidRDefault="00F72D13" w:rsidP="00544DF5">
            <w:pPr>
              <w:pStyle w:val="ListParagraph"/>
              <w:ind w:left="0"/>
              <w:jc w:val="center"/>
              <w:rPr>
                <w:rFonts w:ascii="Times New Roman" w:hAnsi="Times New Roman" w:cs="Times New Roman"/>
                <w:b/>
                <w:sz w:val="24"/>
                <w:szCs w:val="24"/>
              </w:rPr>
            </w:pPr>
            <w:r w:rsidRPr="00F63FF5">
              <w:rPr>
                <w:rFonts w:ascii="Times New Roman" w:hAnsi="Times New Roman" w:cs="Times New Roman"/>
                <w:b/>
                <w:sz w:val="24"/>
                <w:szCs w:val="24"/>
              </w:rPr>
              <w:t>PSO2</w:t>
            </w:r>
          </w:p>
        </w:tc>
      </w:tr>
      <w:tr w:rsidR="00F72D13" w:rsidRPr="00F63FF5" w:rsidTr="00C412F3">
        <w:trPr>
          <w:trHeight w:val="469"/>
        </w:trPr>
        <w:tc>
          <w:tcPr>
            <w:tcW w:w="478" w:type="pct"/>
            <w:tcBorders>
              <w:top w:val="single" w:sz="8" w:space="0" w:color="000000"/>
              <w:left w:val="single" w:sz="8" w:space="0" w:color="000000"/>
              <w:bottom w:val="single" w:sz="8" w:space="0" w:color="000000"/>
              <w:right w:val="single" w:sz="8" w:space="0" w:color="000000"/>
            </w:tcBorders>
            <w:shd w:val="clear" w:color="auto" w:fill="auto"/>
            <w:vAlign w:val="center"/>
          </w:tcPr>
          <w:p w:rsidR="00F72D13" w:rsidRPr="00F63FF5" w:rsidRDefault="00F72D13" w:rsidP="00544DF5">
            <w:pPr>
              <w:pStyle w:val="NoSpacing"/>
              <w:rPr>
                <w:rFonts w:ascii="Times New Roman" w:hAnsi="Times New Roman" w:cs="Times New Roman"/>
                <w:b/>
                <w:sz w:val="24"/>
                <w:szCs w:val="24"/>
              </w:rPr>
            </w:pPr>
            <w:r w:rsidRPr="00F63FF5">
              <w:rPr>
                <w:rFonts w:ascii="Times New Roman" w:hAnsi="Times New Roman" w:cs="Times New Roman"/>
                <w:b/>
                <w:sz w:val="24"/>
                <w:szCs w:val="24"/>
              </w:rPr>
              <w:t>C476.1</w:t>
            </w:r>
          </w:p>
        </w:tc>
        <w:tc>
          <w:tcPr>
            <w:tcW w:w="303" w:type="pct"/>
            <w:vAlign w:val="center"/>
          </w:tcPr>
          <w:p w:rsidR="00F72D13" w:rsidRPr="00F63FF5" w:rsidRDefault="00311CD3" w:rsidP="00544DF5">
            <w:pPr>
              <w:jc w:val="center"/>
              <w:rPr>
                <w:rFonts w:ascii="Times New Roman" w:hAnsi="Times New Roman" w:cs="Times New Roman"/>
                <w:sz w:val="24"/>
                <w:szCs w:val="24"/>
              </w:rPr>
            </w:pPr>
            <w:r>
              <w:rPr>
                <w:rFonts w:ascii="Times New Roman" w:hAnsi="Times New Roman" w:cs="Times New Roman"/>
                <w:sz w:val="24"/>
                <w:szCs w:val="24"/>
              </w:rPr>
              <w:t>2</w:t>
            </w:r>
          </w:p>
        </w:tc>
        <w:tc>
          <w:tcPr>
            <w:tcW w:w="303" w:type="pct"/>
            <w:vAlign w:val="center"/>
          </w:tcPr>
          <w:p w:rsidR="00F72D13" w:rsidRPr="00F63FF5" w:rsidRDefault="00F72D13" w:rsidP="00544DF5">
            <w:pPr>
              <w:jc w:val="center"/>
              <w:rPr>
                <w:rFonts w:ascii="Times New Roman" w:hAnsi="Times New Roman" w:cs="Times New Roman"/>
                <w:sz w:val="24"/>
                <w:szCs w:val="24"/>
              </w:rPr>
            </w:pPr>
            <w:r w:rsidRPr="00F63FF5">
              <w:rPr>
                <w:rFonts w:ascii="Times New Roman" w:hAnsi="Times New Roman" w:cs="Times New Roman"/>
                <w:sz w:val="24"/>
                <w:szCs w:val="24"/>
              </w:rPr>
              <w:t>-</w:t>
            </w:r>
          </w:p>
        </w:tc>
        <w:tc>
          <w:tcPr>
            <w:tcW w:w="303" w:type="pct"/>
            <w:vAlign w:val="center"/>
          </w:tcPr>
          <w:p w:rsidR="00F72D13" w:rsidRPr="00F63FF5" w:rsidRDefault="00311CD3" w:rsidP="00544DF5">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03"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w:t>
            </w:r>
          </w:p>
        </w:tc>
        <w:tc>
          <w:tcPr>
            <w:tcW w:w="303"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w:t>
            </w:r>
          </w:p>
        </w:tc>
        <w:tc>
          <w:tcPr>
            <w:tcW w:w="303"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w:t>
            </w:r>
          </w:p>
        </w:tc>
        <w:tc>
          <w:tcPr>
            <w:tcW w:w="303"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w:t>
            </w:r>
          </w:p>
        </w:tc>
        <w:tc>
          <w:tcPr>
            <w:tcW w:w="303" w:type="pct"/>
            <w:vAlign w:val="center"/>
          </w:tcPr>
          <w:p w:rsidR="00F72D13" w:rsidRPr="00F63FF5" w:rsidRDefault="00EC7695" w:rsidP="00544DF5">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03"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w:t>
            </w:r>
          </w:p>
        </w:tc>
        <w:tc>
          <w:tcPr>
            <w:tcW w:w="356"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w:t>
            </w:r>
          </w:p>
        </w:tc>
        <w:tc>
          <w:tcPr>
            <w:tcW w:w="356"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w:t>
            </w:r>
          </w:p>
        </w:tc>
        <w:tc>
          <w:tcPr>
            <w:tcW w:w="356" w:type="pct"/>
            <w:vAlign w:val="center"/>
          </w:tcPr>
          <w:p w:rsidR="00F72D13" w:rsidRPr="00F63FF5" w:rsidRDefault="0082719B" w:rsidP="00544DF5">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61" w:type="pct"/>
            <w:vAlign w:val="center"/>
          </w:tcPr>
          <w:p w:rsidR="00F72D13" w:rsidRPr="00F63FF5" w:rsidRDefault="00775A9F" w:rsidP="00544DF5">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361"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w:t>
            </w:r>
          </w:p>
        </w:tc>
      </w:tr>
      <w:tr w:rsidR="00F72D13" w:rsidRPr="00F63FF5" w:rsidTr="00C412F3">
        <w:trPr>
          <w:trHeight w:val="469"/>
        </w:trPr>
        <w:tc>
          <w:tcPr>
            <w:tcW w:w="478" w:type="pct"/>
            <w:tcBorders>
              <w:top w:val="single" w:sz="8" w:space="0" w:color="000000"/>
              <w:left w:val="single" w:sz="8" w:space="0" w:color="000000"/>
              <w:bottom w:val="single" w:sz="8" w:space="0" w:color="000000"/>
              <w:right w:val="single" w:sz="8" w:space="0" w:color="000000"/>
            </w:tcBorders>
            <w:shd w:val="clear" w:color="auto" w:fill="auto"/>
            <w:vAlign w:val="center"/>
          </w:tcPr>
          <w:p w:rsidR="00F72D13" w:rsidRPr="00F63FF5" w:rsidRDefault="00F72D13" w:rsidP="00544DF5">
            <w:pPr>
              <w:pStyle w:val="NoSpacing"/>
              <w:rPr>
                <w:rFonts w:ascii="Times New Roman" w:hAnsi="Times New Roman" w:cs="Times New Roman"/>
                <w:b/>
                <w:sz w:val="24"/>
                <w:szCs w:val="24"/>
              </w:rPr>
            </w:pPr>
            <w:r w:rsidRPr="00F63FF5">
              <w:rPr>
                <w:rFonts w:ascii="Times New Roman" w:hAnsi="Times New Roman" w:cs="Times New Roman"/>
                <w:b/>
                <w:sz w:val="24"/>
                <w:szCs w:val="24"/>
              </w:rPr>
              <w:t>C476.2</w:t>
            </w:r>
          </w:p>
        </w:tc>
        <w:tc>
          <w:tcPr>
            <w:tcW w:w="303" w:type="pct"/>
            <w:vAlign w:val="center"/>
          </w:tcPr>
          <w:p w:rsidR="00F72D13" w:rsidRPr="00F63FF5" w:rsidRDefault="00311CD3" w:rsidP="00544DF5">
            <w:pPr>
              <w:jc w:val="center"/>
              <w:rPr>
                <w:rFonts w:ascii="Times New Roman" w:hAnsi="Times New Roman" w:cs="Times New Roman"/>
                <w:sz w:val="24"/>
                <w:szCs w:val="24"/>
              </w:rPr>
            </w:pPr>
            <w:r>
              <w:rPr>
                <w:rFonts w:ascii="Times New Roman" w:hAnsi="Times New Roman" w:cs="Times New Roman"/>
                <w:sz w:val="24"/>
                <w:szCs w:val="24"/>
              </w:rPr>
              <w:t>2</w:t>
            </w:r>
          </w:p>
        </w:tc>
        <w:tc>
          <w:tcPr>
            <w:tcW w:w="303" w:type="pct"/>
            <w:vAlign w:val="center"/>
          </w:tcPr>
          <w:p w:rsidR="00F72D13" w:rsidRPr="00F63FF5" w:rsidRDefault="00311CD3" w:rsidP="00544DF5">
            <w:pPr>
              <w:jc w:val="center"/>
              <w:rPr>
                <w:rFonts w:ascii="Times New Roman" w:hAnsi="Times New Roman" w:cs="Times New Roman"/>
                <w:sz w:val="24"/>
                <w:szCs w:val="24"/>
              </w:rPr>
            </w:pPr>
            <w:r>
              <w:rPr>
                <w:rFonts w:ascii="Times New Roman" w:hAnsi="Times New Roman" w:cs="Times New Roman"/>
                <w:sz w:val="24"/>
                <w:szCs w:val="24"/>
              </w:rPr>
              <w:t>1</w:t>
            </w:r>
          </w:p>
        </w:tc>
        <w:tc>
          <w:tcPr>
            <w:tcW w:w="303"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2</w:t>
            </w:r>
          </w:p>
        </w:tc>
        <w:tc>
          <w:tcPr>
            <w:tcW w:w="303" w:type="pct"/>
            <w:vAlign w:val="center"/>
          </w:tcPr>
          <w:p w:rsidR="00F72D13" w:rsidRPr="00F63FF5" w:rsidRDefault="002B0DC1" w:rsidP="00544DF5">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03"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3</w:t>
            </w:r>
          </w:p>
        </w:tc>
        <w:tc>
          <w:tcPr>
            <w:tcW w:w="303" w:type="pct"/>
            <w:vAlign w:val="center"/>
          </w:tcPr>
          <w:p w:rsidR="00F72D13" w:rsidRPr="00F63FF5" w:rsidRDefault="00EC7695" w:rsidP="00544DF5">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03" w:type="pct"/>
            <w:vAlign w:val="center"/>
          </w:tcPr>
          <w:p w:rsidR="00F72D13" w:rsidRPr="00F63FF5" w:rsidRDefault="00EC7695" w:rsidP="00544DF5">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303" w:type="pct"/>
            <w:vAlign w:val="center"/>
          </w:tcPr>
          <w:p w:rsidR="00F72D13" w:rsidRPr="00F63FF5" w:rsidRDefault="00EC7695" w:rsidP="00544DF5">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303" w:type="pct"/>
            <w:vAlign w:val="center"/>
          </w:tcPr>
          <w:p w:rsidR="00F72D13" w:rsidRPr="00F63FF5" w:rsidRDefault="0082719B" w:rsidP="00544DF5">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56"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1</w:t>
            </w:r>
          </w:p>
        </w:tc>
        <w:tc>
          <w:tcPr>
            <w:tcW w:w="356"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w:t>
            </w:r>
          </w:p>
        </w:tc>
        <w:tc>
          <w:tcPr>
            <w:tcW w:w="356" w:type="pct"/>
            <w:vAlign w:val="center"/>
          </w:tcPr>
          <w:p w:rsidR="00F72D13" w:rsidRPr="00F63FF5" w:rsidRDefault="0082719B" w:rsidP="00544DF5">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361" w:type="pct"/>
            <w:vAlign w:val="center"/>
          </w:tcPr>
          <w:p w:rsidR="00F72D13" w:rsidRPr="00F63FF5" w:rsidRDefault="00775A9F" w:rsidP="00544DF5">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361" w:type="pct"/>
            <w:vAlign w:val="center"/>
          </w:tcPr>
          <w:p w:rsidR="00F72D13" w:rsidRPr="00F63FF5" w:rsidRDefault="00775A9F" w:rsidP="00544DF5">
            <w:pPr>
              <w:jc w:val="center"/>
              <w:rPr>
                <w:rFonts w:ascii="Times New Roman" w:hAnsi="Times New Roman" w:cs="Times New Roman"/>
                <w:bCs/>
                <w:sz w:val="24"/>
                <w:szCs w:val="24"/>
              </w:rPr>
            </w:pPr>
            <w:r>
              <w:rPr>
                <w:rFonts w:ascii="Times New Roman" w:hAnsi="Times New Roman" w:cs="Times New Roman"/>
                <w:bCs/>
                <w:sz w:val="24"/>
                <w:szCs w:val="24"/>
              </w:rPr>
              <w:t>1</w:t>
            </w:r>
            <w:r w:rsidR="00F72D13" w:rsidRPr="00F63FF5">
              <w:rPr>
                <w:rFonts w:ascii="Times New Roman" w:hAnsi="Times New Roman" w:cs="Times New Roman"/>
                <w:bCs/>
                <w:sz w:val="24"/>
                <w:szCs w:val="24"/>
              </w:rPr>
              <w:t>-</w:t>
            </w:r>
          </w:p>
        </w:tc>
      </w:tr>
      <w:tr w:rsidR="00F72D13" w:rsidRPr="00F63FF5" w:rsidTr="00C412F3">
        <w:trPr>
          <w:trHeight w:val="469"/>
        </w:trPr>
        <w:tc>
          <w:tcPr>
            <w:tcW w:w="478" w:type="pct"/>
            <w:tcBorders>
              <w:top w:val="single" w:sz="8" w:space="0" w:color="000000"/>
              <w:left w:val="single" w:sz="8" w:space="0" w:color="000000"/>
              <w:bottom w:val="single" w:sz="8" w:space="0" w:color="000000"/>
              <w:right w:val="single" w:sz="8" w:space="0" w:color="000000"/>
            </w:tcBorders>
            <w:shd w:val="clear" w:color="auto" w:fill="auto"/>
            <w:vAlign w:val="center"/>
          </w:tcPr>
          <w:p w:rsidR="00F72D13" w:rsidRPr="00F63FF5" w:rsidRDefault="00F72D13" w:rsidP="00544DF5">
            <w:pPr>
              <w:pStyle w:val="NoSpacing"/>
              <w:rPr>
                <w:rFonts w:ascii="Times New Roman" w:hAnsi="Times New Roman" w:cs="Times New Roman"/>
                <w:b/>
                <w:sz w:val="24"/>
                <w:szCs w:val="24"/>
              </w:rPr>
            </w:pPr>
            <w:r w:rsidRPr="00F63FF5">
              <w:rPr>
                <w:rFonts w:ascii="Times New Roman" w:hAnsi="Times New Roman" w:cs="Times New Roman"/>
                <w:b/>
                <w:sz w:val="24"/>
                <w:szCs w:val="24"/>
              </w:rPr>
              <w:t>C476.3</w:t>
            </w:r>
          </w:p>
        </w:tc>
        <w:tc>
          <w:tcPr>
            <w:tcW w:w="303" w:type="pct"/>
            <w:vAlign w:val="center"/>
          </w:tcPr>
          <w:p w:rsidR="00F72D13" w:rsidRPr="00F63FF5" w:rsidRDefault="00311CD3" w:rsidP="00544DF5">
            <w:pPr>
              <w:jc w:val="center"/>
              <w:rPr>
                <w:rFonts w:ascii="Times New Roman" w:hAnsi="Times New Roman" w:cs="Times New Roman"/>
                <w:sz w:val="24"/>
                <w:szCs w:val="24"/>
              </w:rPr>
            </w:pPr>
            <w:r>
              <w:rPr>
                <w:rFonts w:ascii="Times New Roman" w:hAnsi="Times New Roman" w:cs="Times New Roman"/>
                <w:sz w:val="24"/>
                <w:szCs w:val="24"/>
              </w:rPr>
              <w:t>2</w:t>
            </w:r>
          </w:p>
        </w:tc>
        <w:tc>
          <w:tcPr>
            <w:tcW w:w="303" w:type="pct"/>
            <w:vAlign w:val="center"/>
          </w:tcPr>
          <w:p w:rsidR="00F72D13" w:rsidRPr="00F63FF5" w:rsidRDefault="00311CD3" w:rsidP="00544DF5">
            <w:pPr>
              <w:jc w:val="center"/>
              <w:rPr>
                <w:rFonts w:ascii="Times New Roman" w:hAnsi="Times New Roman" w:cs="Times New Roman"/>
                <w:sz w:val="24"/>
                <w:szCs w:val="24"/>
              </w:rPr>
            </w:pPr>
            <w:r>
              <w:rPr>
                <w:rFonts w:ascii="Times New Roman" w:hAnsi="Times New Roman" w:cs="Times New Roman"/>
                <w:sz w:val="24"/>
                <w:szCs w:val="24"/>
              </w:rPr>
              <w:t>1</w:t>
            </w:r>
          </w:p>
        </w:tc>
        <w:tc>
          <w:tcPr>
            <w:tcW w:w="303"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2</w:t>
            </w:r>
          </w:p>
        </w:tc>
        <w:tc>
          <w:tcPr>
            <w:tcW w:w="303" w:type="pct"/>
            <w:vAlign w:val="center"/>
          </w:tcPr>
          <w:p w:rsidR="00F72D13" w:rsidRPr="00F63FF5" w:rsidRDefault="002B0DC1" w:rsidP="00544DF5">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03"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3</w:t>
            </w:r>
          </w:p>
        </w:tc>
        <w:tc>
          <w:tcPr>
            <w:tcW w:w="303" w:type="pct"/>
            <w:vAlign w:val="center"/>
          </w:tcPr>
          <w:p w:rsidR="00F72D13" w:rsidRPr="00F63FF5" w:rsidRDefault="00EC7695" w:rsidP="00544DF5">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03" w:type="pct"/>
            <w:vAlign w:val="center"/>
          </w:tcPr>
          <w:p w:rsidR="00F72D13" w:rsidRPr="00F63FF5" w:rsidRDefault="00EC7695" w:rsidP="00544DF5">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303" w:type="pct"/>
            <w:vAlign w:val="center"/>
          </w:tcPr>
          <w:p w:rsidR="00F72D13" w:rsidRPr="00F63FF5" w:rsidRDefault="00EC7695" w:rsidP="00544DF5">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03" w:type="pct"/>
            <w:vAlign w:val="center"/>
          </w:tcPr>
          <w:p w:rsidR="00F72D13" w:rsidRPr="00F63FF5" w:rsidRDefault="0082719B" w:rsidP="00544DF5">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56"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1</w:t>
            </w:r>
          </w:p>
        </w:tc>
        <w:tc>
          <w:tcPr>
            <w:tcW w:w="356" w:type="pct"/>
            <w:vAlign w:val="center"/>
          </w:tcPr>
          <w:p w:rsidR="00F72D13" w:rsidRPr="00F63FF5" w:rsidRDefault="00F72D13" w:rsidP="00544DF5">
            <w:pPr>
              <w:jc w:val="center"/>
              <w:rPr>
                <w:rFonts w:ascii="Times New Roman" w:hAnsi="Times New Roman" w:cs="Times New Roman"/>
                <w:bCs/>
                <w:sz w:val="24"/>
                <w:szCs w:val="24"/>
              </w:rPr>
            </w:pPr>
            <w:r w:rsidRPr="00F63FF5">
              <w:rPr>
                <w:rFonts w:ascii="Times New Roman" w:hAnsi="Times New Roman" w:cs="Times New Roman"/>
                <w:bCs/>
                <w:sz w:val="24"/>
                <w:szCs w:val="24"/>
              </w:rPr>
              <w:t>-</w:t>
            </w:r>
          </w:p>
        </w:tc>
        <w:tc>
          <w:tcPr>
            <w:tcW w:w="356" w:type="pct"/>
            <w:vAlign w:val="center"/>
          </w:tcPr>
          <w:p w:rsidR="00F72D13" w:rsidRPr="00F63FF5" w:rsidRDefault="0082719B" w:rsidP="00544DF5">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361" w:type="pct"/>
            <w:vAlign w:val="center"/>
          </w:tcPr>
          <w:p w:rsidR="00F72D13" w:rsidRPr="00F63FF5" w:rsidRDefault="00775A9F" w:rsidP="00544DF5">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361" w:type="pct"/>
            <w:vAlign w:val="center"/>
          </w:tcPr>
          <w:p w:rsidR="00F72D13" w:rsidRPr="00F63FF5" w:rsidRDefault="00775A9F" w:rsidP="00775A9F">
            <w:pPr>
              <w:rPr>
                <w:rFonts w:ascii="Times New Roman" w:hAnsi="Times New Roman" w:cs="Times New Roman"/>
                <w:bCs/>
                <w:sz w:val="24"/>
                <w:szCs w:val="24"/>
              </w:rPr>
            </w:pPr>
            <w:r>
              <w:rPr>
                <w:rFonts w:ascii="Times New Roman" w:hAnsi="Times New Roman" w:cs="Times New Roman"/>
                <w:bCs/>
                <w:sz w:val="24"/>
                <w:szCs w:val="24"/>
              </w:rPr>
              <w:t xml:space="preserve"> </w:t>
            </w:r>
            <w:r w:rsidR="0058364A">
              <w:rPr>
                <w:rFonts w:ascii="Times New Roman" w:hAnsi="Times New Roman" w:cs="Times New Roman"/>
                <w:bCs/>
                <w:sz w:val="24"/>
                <w:szCs w:val="24"/>
              </w:rPr>
              <w:t xml:space="preserve">  </w:t>
            </w:r>
            <w:r>
              <w:rPr>
                <w:rFonts w:ascii="Times New Roman" w:hAnsi="Times New Roman" w:cs="Times New Roman"/>
                <w:bCs/>
                <w:sz w:val="24"/>
                <w:szCs w:val="24"/>
              </w:rPr>
              <w:t>1</w:t>
            </w:r>
          </w:p>
        </w:tc>
      </w:tr>
      <w:tr w:rsidR="00F72D13" w:rsidRPr="00F63FF5" w:rsidTr="00C412F3">
        <w:trPr>
          <w:trHeight w:val="469"/>
        </w:trPr>
        <w:tc>
          <w:tcPr>
            <w:tcW w:w="478" w:type="pct"/>
            <w:tcBorders>
              <w:top w:val="single" w:sz="8" w:space="0" w:color="000000"/>
              <w:left w:val="single" w:sz="8" w:space="0" w:color="000000"/>
              <w:bottom w:val="single" w:sz="8" w:space="0" w:color="000000"/>
              <w:right w:val="single" w:sz="8" w:space="0" w:color="000000"/>
            </w:tcBorders>
            <w:shd w:val="clear" w:color="auto" w:fill="auto"/>
            <w:vAlign w:val="center"/>
          </w:tcPr>
          <w:p w:rsidR="00F72D13" w:rsidRPr="00F63FF5" w:rsidRDefault="00F72D13" w:rsidP="00544DF5">
            <w:pPr>
              <w:pStyle w:val="NoSpacing"/>
              <w:rPr>
                <w:rFonts w:ascii="Times New Roman" w:hAnsi="Times New Roman" w:cs="Times New Roman"/>
                <w:b/>
                <w:sz w:val="24"/>
                <w:szCs w:val="24"/>
              </w:rPr>
            </w:pPr>
            <w:r w:rsidRPr="00F63FF5">
              <w:rPr>
                <w:rFonts w:ascii="Times New Roman" w:hAnsi="Times New Roman" w:cs="Times New Roman"/>
                <w:b/>
                <w:sz w:val="24"/>
                <w:szCs w:val="24"/>
              </w:rPr>
              <w:t>Average</w:t>
            </w:r>
          </w:p>
        </w:tc>
        <w:tc>
          <w:tcPr>
            <w:tcW w:w="303" w:type="pct"/>
            <w:vAlign w:val="center"/>
          </w:tcPr>
          <w:p w:rsidR="00F72D13" w:rsidRPr="00F63FF5" w:rsidRDefault="00311CD3" w:rsidP="00544DF5">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303" w:type="pct"/>
            <w:vAlign w:val="center"/>
          </w:tcPr>
          <w:p w:rsidR="00F72D13" w:rsidRPr="00F63FF5" w:rsidRDefault="00311CD3" w:rsidP="00544DF5">
            <w:pPr>
              <w:jc w:val="center"/>
              <w:rPr>
                <w:rFonts w:ascii="Times New Roman" w:hAnsi="Times New Roman" w:cs="Times New Roman"/>
                <w:b/>
                <w:sz w:val="24"/>
                <w:szCs w:val="24"/>
              </w:rPr>
            </w:pPr>
            <w:r>
              <w:rPr>
                <w:rFonts w:ascii="Times New Roman" w:hAnsi="Times New Roman" w:cs="Times New Roman"/>
                <w:b/>
                <w:sz w:val="24"/>
                <w:szCs w:val="24"/>
              </w:rPr>
              <w:t>1</w:t>
            </w:r>
          </w:p>
        </w:tc>
        <w:tc>
          <w:tcPr>
            <w:tcW w:w="303" w:type="pct"/>
            <w:vAlign w:val="center"/>
          </w:tcPr>
          <w:p w:rsidR="00F72D13" w:rsidRPr="00311CD3" w:rsidRDefault="00311CD3" w:rsidP="00544DF5">
            <w:pPr>
              <w:jc w:val="center"/>
              <w:rPr>
                <w:rFonts w:ascii="Times New Roman" w:hAnsi="Times New Roman" w:cs="Times New Roman"/>
                <w:b/>
                <w:bCs/>
                <w:sz w:val="22"/>
                <w:szCs w:val="22"/>
              </w:rPr>
            </w:pPr>
            <w:r w:rsidRPr="00311CD3">
              <w:rPr>
                <w:rFonts w:ascii="Times New Roman" w:hAnsi="Times New Roman" w:cs="Times New Roman"/>
                <w:b/>
                <w:bCs/>
                <w:sz w:val="22"/>
                <w:szCs w:val="22"/>
              </w:rPr>
              <w:t>1.67</w:t>
            </w:r>
          </w:p>
        </w:tc>
        <w:tc>
          <w:tcPr>
            <w:tcW w:w="303" w:type="pct"/>
            <w:vAlign w:val="center"/>
          </w:tcPr>
          <w:p w:rsidR="00F72D13" w:rsidRPr="00F63FF5" w:rsidRDefault="002B0DC1" w:rsidP="00544DF5">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303" w:type="pct"/>
            <w:vAlign w:val="center"/>
          </w:tcPr>
          <w:p w:rsidR="00F72D13" w:rsidRPr="00F63FF5" w:rsidRDefault="00F72D13" w:rsidP="00544DF5">
            <w:pPr>
              <w:jc w:val="center"/>
              <w:rPr>
                <w:rFonts w:ascii="Times New Roman" w:hAnsi="Times New Roman" w:cs="Times New Roman"/>
                <w:b/>
                <w:bCs/>
                <w:sz w:val="24"/>
                <w:szCs w:val="24"/>
              </w:rPr>
            </w:pPr>
            <w:r w:rsidRPr="00F63FF5">
              <w:rPr>
                <w:rFonts w:ascii="Times New Roman" w:hAnsi="Times New Roman" w:cs="Times New Roman"/>
                <w:b/>
                <w:bCs/>
                <w:sz w:val="24"/>
                <w:szCs w:val="24"/>
              </w:rPr>
              <w:t>3</w:t>
            </w:r>
          </w:p>
        </w:tc>
        <w:tc>
          <w:tcPr>
            <w:tcW w:w="303" w:type="pct"/>
            <w:vAlign w:val="center"/>
          </w:tcPr>
          <w:p w:rsidR="00F72D13" w:rsidRPr="00F63FF5" w:rsidRDefault="00EC7695" w:rsidP="00544DF5">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303" w:type="pct"/>
            <w:vAlign w:val="center"/>
          </w:tcPr>
          <w:p w:rsidR="00F72D13" w:rsidRPr="00F63FF5" w:rsidRDefault="00EC7695" w:rsidP="00544DF5">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03" w:type="pct"/>
            <w:vAlign w:val="center"/>
          </w:tcPr>
          <w:p w:rsidR="00F72D13" w:rsidRPr="00F63FF5" w:rsidRDefault="00EC7695" w:rsidP="00544DF5">
            <w:pPr>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303" w:type="pct"/>
            <w:vAlign w:val="center"/>
          </w:tcPr>
          <w:p w:rsidR="00F72D13" w:rsidRPr="00F63FF5" w:rsidRDefault="0082719B" w:rsidP="00544DF5">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356" w:type="pct"/>
            <w:vAlign w:val="center"/>
          </w:tcPr>
          <w:p w:rsidR="00F72D13" w:rsidRPr="00F63FF5" w:rsidRDefault="00F72D13" w:rsidP="00544DF5">
            <w:pPr>
              <w:jc w:val="center"/>
              <w:rPr>
                <w:rFonts w:ascii="Times New Roman" w:hAnsi="Times New Roman" w:cs="Times New Roman"/>
                <w:b/>
                <w:bCs/>
                <w:sz w:val="24"/>
                <w:szCs w:val="24"/>
              </w:rPr>
            </w:pPr>
            <w:r w:rsidRPr="00F63FF5">
              <w:rPr>
                <w:rFonts w:ascii="Times New Roman" w:hAnsi="Times New Roman" w:cs="Times New Roman"/>
                <w:b/>
                <w:bCs/>
                <w:sz w:val="24"/>
                <w:szCs w:val="24"/>
              </w:rPr>
              <w:t>1</w:t>
            </w:r>
          </w:p>
        </w:tc>
        <w:tc>
          <w:tcPr>
            <w:tcW w:w="356" w:type="pct"/>
            <w:vAlign w:val="center"/>
          </w:tcPr>
          <w:p w:rsidR="00F72D13" w:rsidRPr="00F63FF5" w:rsidRDefault="00F72D13" w:rsidP="00544DF5">
            <w:pPr>
              <w:jc w:val="center"/>
              <w:rPr>
                <w:rFonts w:ascii="Times New Roman" w:hAnsi="Times New Roman" w:cs="Times New Roman"/>
                <w:b/>
                <w:bCs/>
                <w:sz w:val="24"/>
                <w:szCs w:val="24"/>
              </w:rPr>
            </w:pPr>
            <w:r w:rsidRPr="00F63FF5">
              <w:rPr>
                <w:rFonts w:ascii="Times New Roman" w:hAnsi="Times New Roman" w:cs="Times New Roman"/>
                <w:b/>
                <w:bCs/>
                <w:sz w:val="24"/>
                <w:szCs w:val="24"/>
              </w:rPr>
              <w:t>-</w:t>
            </w:r>
          </w:p>
        </w:tc>
        <w:tc>
          <w:tcPr>
            <w:tcW w:w="356" w:type="pct"/>
            <w:vAlign w:val="center"/>
          </w:tcPr>
          <w:p w:rsidR="00F72D13" w:rsidRPr="00F63FF5" w:rsidRDefault="00F72D13" w:rsidP="00544DF5">
            <w:pPr>
              <w:jc w:val="center"/>
              <w:rPr>
                <w:rFonts w:ascii="Times New Roman" w:hAnsi="Times New Roman" w:cs="Times New Roman"/>
                <w:b/>
                <w:bCs/>
                <w:sz w:val="24"/>
                <w:szCs w:val="24"/>
              </w:rPr>
            </w:pPr>
            <w:r w:rsidRPr="00F63FF5">
              <w:rPr>
                <w:rFonts w:ascii="Times New Roman" w:hAnsi="Times New Roman" w:cs="Times New Roman"/>
                <w:b/>
                <w:bCs/>
                <w:sz w:val="24"/>
                <w:szCs w:val="24"/>
              </w:rPr>
              <w:t>1</w:t>
            </w:r>
            <w:r w:rsidR="0082719B">
              <w:rPr>
                <w:rFonts w:ascii="Times New Roman" w:hAnsi="Times New Roman" w:cs="Times New Roman"/>
                <w:b/>
                <w:bCs/>
                <w:sz w:val="24"/>
                <w:szCs w:val="24"/>
              </w:rPr>
              <w:t>.67</w:t>
            </w:r>
          </w:p>
        </w:tc>
        <w:tc>
          <w:tcPr>
            <w:tcW w:w="361" w:type="pct"/>
            <w:vAlign w:val="center"/>
          </w:tcPr>
          <w:p w:rsidR="00F72D13" w:rsidRPr="00F63FF5" w:rsidRDefault="00775A9F" w:rsidP="00544DF5">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361" w:type="pct"/>
            <w:vAlign w:val="center"/>
          </w:tcPr>
          <w:p w:rsidR="00F72D13" w:rsidRPr="00F63FF5" w:rsidRDefault="0058364A" w:rsidP="00544DF5">
            <w:pPr>
              <w:jc w:val="center"/>
              <w:rPr>
                <w:rFonts w:ascii="Times New Roman" w:hAnsi="Times New Roman" w:cs="Times New Roman"/>
                <w:b/>
                <w:bCs/>
                <w:sz w:val="24"/>
                <w:szCs w:val="24"/>
              </w:rPr>
            </w:pPr>
            <w:r>
              <w:rPr>
                <w:rFonts w:ascii="Times New Roman" w:hAnsi="Times New Roman" w:cs="Times New Roman"/>
                <w:b/>
                <w:bCs/>
                <w:sz w:val="24"/>
                <w:szCs w:val="24"/>
              </w:rPr>
              <w:t>1</w:t>
            </w:r>
          </w:p>
        </w:tc>
      </w:tr>
    </w:tbl>
    <w:p w:rsidR="00C949AC" w:rsidRPr="003E3E7A" w:rsidRDefault="008A6BA2" w:rsidP="00C949AC">
      <w:pPr>
        <w:pStyle w:val="NoSpacing"/>
        <w:jc w:val="center"/>
        <w:rPr>
          <w:rFonts w:ascii="Times New Roman" w:hAnsi="Times New Roman" w:cs="Times New Roman"/>
          <w:b/>
          <w:bCs/>
          <w:sz w:val="32"/>
          <w:szCs w:val="32"/>
        </w:rPr>
      </w:pPr>
      <w:r w:rsidRPr="00F63FF5">
        <w:rPr>
          <w:rFonts w:ascii="Times New Roman" w:hAnsi="Times New Roman" w:cs="Times New Roman"/>
          <w:sz w:val="24"/>
          <w:szCs w:val="24"/>
        </w:rPr>
        <w:br w:type="page"/>
      </w:r>
      <w:r w:rsidR="00100FF8" w:rsidRPr="003E3E7A">
        <w:rPr>
          <w:rFonts w:ascii="Times New Roman" w:hAnsi="Times New Roman" w:cs="Times New Roman"/>
          <w:b/>
          <w:bCs/>
          <w:sz w:val="32"/>
          <w:szCs w:val="32"/>
        </w:rPr>
        <w:lastRenderedPageBreak/>
        <w:t>Jupyter Notebook</w:t>
      </w:r>
    </w:p>
    <w:p w:rsidR="00C949AC" w:rsidRPr="003E3E7A" w:rsidRDefault="00C949AC" w:rsidP="00C949AC">
      <w:pPr>
        <w:pStyle w:val="NoSpacing"/>
        <w:jc w:val="center"/>
        <w:rPr>
          <w:rFonts w:ascii="Times New Roman" w:hAnsi="Times New Roman" w:cs="Times New Roman"/>
          <w:b/>
          <w:sz w:val="32"/>
          <w:szCs w:val="32"/>
        </w:rPr>
      </w:pPr>
    </w:p>
    <w:p w:rsidR="00100FF8" w:rsidRPr="00F63FF5" w:rsidRDefault="00100FF8" w:rsidP="00100FF8">
      <w:pPr>
        <w:pStyle w:val="Heading1"/>
        <w:spacing w:before="0" w:after="225"/>
        <w:jc w:val="center"/>
        <w:textAlignment w:val="baseline"/>
        <w:rPr>
          <w:rFonts w:ascii="Times New Roman" w:hAnsi="Times New Roman" w:cs="Times New Roman"/>
          <w:b w:val="0"/>
          <w:bCs w:val="0"/>
          <w:color w:val="auto"/>
          <w:sz w:val="24"/>
          <w:szCs w:val="24"/>
        </w:rPr>
      </w:pPr>
      <w:r w:rsidRPr="00F63FF5">
        <w:rPr>
          <w:rFonts w:ascii="Times New Roman" w:hAnsi="Times New Roman" w:cs="Times New Roman"/>
          <w:b w:val="0"/>
          <w:bCs w:val="0"/>
          <w:color w:val="auto"/>
          <w:sz w:val="24"/>
          <w:szCs w:val="24"/>
        </w:rPr>
        <w:t>Install Jupyter Notebook in Windows</w:t>
      </w:r>
    </w:p>
    <w:p w:rsidR="00100FF8" w:rsidRPr="00F63FF5" w:rsidRDefault="00100FF8" w:rsidP="00100FF8">
      <w:pPr>
        <w:pStyle w:val="NormalWeb"/>
        <w:spacing w:before="0" w:beforeAutospacing="0" w:after="150" w:afterAutospacing="0" w:line="276" w:lineRule="auto"/>
        <w:jc w:val="both"/>
        <w:textAlignment w:val="baseline"/>
      </w:pPr>
      <w:r w:rsidRPr="00F63FF5">
        <w:t>Jupyter Notebook is an open-source</w:t>
      </w:r>
      <w:r w:rsidR="00C949AC" w:rsidRPr="00F63FF5">
        <w:t xml:space="preserve"> web application that allows</w:t>
      </w:r>
      <w:r w:rsidRPr="00F63FF5">
        <w:t xml:space="preserve"> to create and share documents that contain live code, equations, visualizations, and narrative text. Uses include data cleaning and transformation, numerical simulation, statistical modeling, data visualization, machine learning, and much more.</w:t>
      </w:r>
    </w:p>
    <w:p w:rsidR="00100FF8" w:rsidRPr="00F63FF5" w:rsidRDefault="00100FF8" w:rsidP="00100FF8">
      <w:pPr>
        <w:pStyle w:val="NormalWeb"/>
        <w:spacing w:before="0" w:beforeAutospacing="0" w:after="0" w:afterAutospacing="0" w:line="276" w:lineRule="auto"/>
        <w:jc w:val="both"/>
        <w:textAlignment w:val="baseline"/>
      </w:pPr>
      <w:r w:rsidRPr="00F63FF5">
        <w:t>Jupyter has support for over 40 different programming languages and </w:t>
      </w:r>
      <w:hyperlink r:id="rId12" w:tgtFrame="_blank" w:history="1">
        <w:r w:rsidRPr="00F63FF5">
          <w:rPr>
            <w:rStyle w:val="Hyperlink"/>
            <w:color w:val="EC4E20"/>
            <w:bdr w:val="none" w:sz="0" w:space="0" w:color="auto" w:frame="1"/>
          </w:rPr>
          <w:t>Python</w:t>
        </w:r>
      </w:hyperlink>
      <w:r w:rsidRPr="00F63FF5">
        <w:t> is one of them. Python is a requirement (Python 3.3 or greater, or Python 2.7) for installing the Jupyter Notebook itself.</w:t>
      </w:r>
    </w:p>
    <w:p w:rsidR="00100FF8" w:rsidRPr="00F63FF5" w:rsidRDefault="00100FF8" w:rsidP="00100FF8">
      <w:pPr>
        <w:pStyle w:val="NormalWeb"/>
        <w:spacing w:before="0" w:beforeAutospacing="0" w:after="150" w:afterAutospacing="0" w:line="276" w:lineRule="auto"/>
        <w:jc w:val="both"/>
        <w:textAlignment w:val="baseline"/>
      </w:pPr>
      <w:r w:rsidRPr="00F63FF5">
        <w:t>Jupyter Notebook can be installed by using either of the two ways described below:</w:t>
      </w:r>
    </w:p>
    <w:p w:rsidR="00C949AC" w:rsidRPr="00F63FF5" w:rsidRDefault="00C949AC" w:rsidP="00385EBF">
      <w:pPr>
        <w:numPr>
          <w:ilvl w:val="0"/>
          <w:numId w:val="28"/>
        </w:numPr>
        <w:spacing w:line="276" w:lineRule="auto"/>
        <w:ind w:left="540"/>
        <w:textAlignment w:val="baseline"/>
        <w:rPr>
          <w:rFonts w:ascii="Times New Roman" w:hAnsi="Times New Roman" w:cs="Times New Roman"/>
          <w:sz w:val="24"/>
          <w:szCs w:val="24"/>
        </w:rPr>
      </w:pPr>
      <w:r w:rsidRPr="00F63FF5">
        <w:rPr>
          <w:rStyle w:val="Strong"/>
          <w:rFonts w:ascii="Times New Roman" w:hAnsi="Times New Roman" w:cs="Times New Roman"/>
          <w:sz w:val="24"/>
          <w:szCs w:val="24"/>
          <w:bdr w:val="none" w:sz="0" w:space="0" w:color="auto" w:frame="1"/>
        </w:rPr>
        <w:t>Using</w:t>
      </w:r>
      <w:r w:rsidR="00100FF8" w:rsidRPr="00F63FF5">
        <w:rPr>
          <w:rStyle w:val="Strong"/>
          <w:rFonts w:ascii="Times New Roman" w:hAnsi="Times New Roman" w:cs="Times New Roman"/>
          <w:sz w:val="24"/>
          <w:szCs w:val="24"/>
          <w:bdr w:val="none" w:sz="0" w:space="0" w:color="auto" w:frame="1"/>
        </w:rPr>
        <w:t xml:space="preserve"> Anaconda:</w:t>
      </w:r>
      <w:r w:rsidR="00100FF8" w:rsidRPr="00F63FF5">
        <w:rPr>
          <w:rFonts w:ascii="Times New Roman" w:hAnsi="Times New Roman" w:cs="Times New Roman"/>
          <w:sz w:val="24"/>
          <w:szCs w:val="24"/>
        </w:rPr>
        <w:br/>
        <w:t xml:space="preserve">Install Python and Jupyter using the Anaconda Distribution, which includes Python, the Jupyter Notebook, and other commonly used packages for scientific computing and data science. </w:t>
      </w:r>
    </w:p>
    <w:p w:rsidR="00100FF8" w:rsidRPr="00F63FF5" w:rsidRDefault="00100FF8" w:rsidP="00C949AC">
      <w:pPr>
        <w:pStyle w:val="NormalWeb"/>
        <w:numPr>
          <w:ilvl w:val="0"/>
          <w:numId w:val="28"/>
        </w:numPr>
        <w:spacing w:before="360" w:beforeAutospacing="0" w:after="360" w:afterAutospacing="0" w:line="276" w:lineRule="auto"/>
        <w:ind w:left="540"/>
        <w:textAlignment w:val="baseline"/>
      </w:pPr>
      <w:r w:rsidRPr="00F63FF5">
        <w:rPr>
          <w:rStyle w:val="Strong"/>
          <w:bdr w:val="none" w:sz="0" w:space="0" w:color="auto" w:frame="1"/>
        </w:rPr>
        <w:t>Using PIP:</w:t>
      </w:r>
      <w:r w:rsidRPr="00F63FF5">
        <w:br/>
        <w:t>Install Jupyter using the </w:t>
      </w:r>
      <w:r w:rsidRPr="00F63FF5">
        <w:rPr>
          <w:rStyle w:val="Strong"/>
          <w:bdr w:val="none" w:sz="0" w:space="0" w:color="auto" w:frame="1"/>
        </w:rPr>
        <w:t>PIP package manager</w:t>
      </w:r>
      <w:r w:rsidRPr="00F63FF5">
        <w:t xml:space="preserve"> used to install and manage software packages/libraries written in Python. Installing </w:t>
      </w:r>
      <w:r w:rsidR="00C949AC" w:rsidRPr="00F63FF5">
        <w:t>Jupyter Notebook using Anaconda</w:t>
      </w:r>
    </w:p>
    <w:p w:rsidR="00100FF8" w:rsidRPr="00F63FF5" w:rsidRDefault="00100FF8" w:rsidP="00C949AC">
      <w:pPr>
        <w:pStyle w:val="NormalWeb"/>
        <w:spacing w:before="0" w:beforeAutospacing="0" w:after="150" w:afterAutospacing="0" w:line="276" w:lineRule="auto"/>
        <w:jc w:val="both"/>
        <w:textAlignment w:val="baseline"/>
      </w:pPr>
      <w:r w:rsidRPr="00F63FF5">
        <w:t>Anaconda is an open-source software that contains Jupyter, spyder, etc that are used for large data processing, data analytics, heavy scientific computing. Anaconda works for R and python programming language. Spyder(sub-application of Anaconda) is used for python. Opencv for python will work in spyder. Package versions are managed by the package management system called conda.</w:t>
      </w:r>
    </w:p>
    <w:p w:rsidR="00EF6F31" w:rsidRPr="00F63FF5" w:rsidRDefault="00C949AC" w:rsidP="00C949AC">
      <w:pPr>
        <w:pStyle w:val="Normal1"/>
        <w:spacing w:before="280" w:after="280" w:line="240" w:lineRule="auto"/>
        <w:ind w:left="720"/>
        <w:jc w:val="both"/>
        <w:rPr>
          <w:rFonts w:ascii="Times New Roman" w:eastAsia="Times New Roman" w:hAnsi="Times New Roman" w:cs="Times New Roman"/>
          <w:color w:val="000000"/>
          <w:sz w:val="24"/>
          <w:szCs w:val="24"/>
        </w:rPr>
      </w:pPr>
      <w:r w:rsidRPr="00F63FF5">
        <w:rPr>
          <w:rStyle w:val="Strong"/>
          <w:rFonts w:ascii="Times New Roman" w:hAnsi="Times New Roman" w:cs="Times New Roman"/>
          <w:sz w:val="24"/>
          <w:szCs w:val="24"/>
          <w:bdr w:val="none" w:sz="0" w:space="0" w:color="auto" w:frame="1"/>
          <w:shd w:val="clear" w:color="auto" w:fill="FFFFFF"/>
        </w:rPr>
        <w:t>Launch Anaconda Navigator:</w:t>
      </w:r>
    </w:p>
    <w:p w:rsidR="00EF6F31" w:rsidRPr="00F63FF5" w:rsidRDefault="00C949AC" w:rsidP="00705F65">
      <w:pPr>
        <w:pStyle w:val="Normal1"/>
        <w:shd w:val="clear" w:color="auto" w:fill="FFFFFF"/>
        <w:spacing w:after="280" w:line="240" w:lineRule="auto"/>
        <w:jc w:val="center"/>
        <w:rPr>
          <w:rFonts w:ascii="Times New Roman" w:eastAsia="Arial" w:hAnsi="Times New Roman" w:cs="Times New Roman"/>
          <w:color w:val="111111"/>
          <w:sz w:val="24"/>
          <w:szCs w:val="24"/>
        </w:rPr>
      </w:pPr>
      <w:r w:rsidRPr="00F63FF5">
        <w:rPr>
          <w:rFonts w:ascii="Times New Roman" w:hAnsi="Times New Roman" w:cs="Times New Roman"/>
          <w:noProof/>
          <w:sz w:val="24"/>
          <w:szCs w:val="24"/>
          <w:lang w:eastAsia="en-IN"/>
        </w:rPr>
        <w:drawing>
          <wp:inline distT="0" distB="0" distL="0" distR="0">
            <wp:extent cx="6514821" cy="3057525"/>
            <wp:effectExtent l="0" t="0" r="0" b="0"/>
            <wp:docPr id="61" name="Picture 61" descr="https://media.geeksforgeeks.org/wp-content/uploads/20200120170814/Jupyter-Installatio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120170814/Jupyter-Installation-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6168" cy="3058157"/>
                    </a:xfrm>
                    <a:prstGeom prst="rect">
                      <a:avLst/>
                    </a:prstGeom>
                    <a:noFill/>
                    <a:ln>
                      <a:noFill/>
                    </a:ln>
                  </pic:spPr>
                </pic:pic>
              </a:graphicData>
            </a:graphic>
          </wp:inline>
        </w:drawing>
      </w:r>
    </w:p>
    <w:p w:rsidR="00F63FF5" w:rsidRDefault="00F63FF5" w:rsidP="00134A9A">
      <w:pPr>
        <w:pStyle w:val="Normal1"/>
        <w:spacing w:after="280" w:line="240" w:lineRule="auto"/>
        <w:ind w:left="720"/>
        <w:rPr>
          <w:rStyle w:val="Strong"/>
          <w:rFonts w:ascii="Times New Roman" w:hAnsi="Times New Roman" w:cs="Times New Roman"/>
          <w:sz w:val="24"/>
          <w:szCs w:val="24"/>
          <w:bdr w:val="none" w:sz="0" w:space="0" w:color="auto" w:frame="1"/>
          <w:shd w:val="clear" w:color="auto" w:fill="FFFFFF"/>
        </w:rPr>
      </w:pPr>
    </w:p>
    <w:p w:rsidR="00EF6F31" w:rsidRPr="00F63FF5" w:rsidRDefault="00C949AC" w:rsidP="00134A9A">
      <w:pPr>
        <w:pStyle w:val="Normal1"/>
        <w:spacing w:after="280" w:line="240" w:lineRule="auto"/>
        <w:ind w:left="720"/>
        <w:rPr>
          <w:rStyle w:val="Strong"/>
          <w:rFonts w:ascii="Times New Roman" w:hAnsi="Times New Roman" w:cs="Times New Roman"/>
          <w:sz w:val="24"/>
          <w:szCs w:val="24"/>
          <w:bdr w:val="none" w:sz="0" w:space="0" w:color="auto" w:frame="1"/>
          <w:shd w:val="clear" w:color="auto" w:fill="FFFFFF"/>
        </w:rPr>
      </w:pPr>
      <w:r w:rsidRPr="00F63FF5">
        <w:rPr>
          <w:rStyle w:val="Strong"/>
          <w:rFonts w:ascii="Times New Roman" w:hAnsi="Times New Roman" w:cs="Times New Roman"/>
          <w:sz w:val="24"/>
          <w:szCs w:val="24"/>
          <w:bdr w:val="none" w:sz="0" w:space="0" w:color="auto" w:frame="1"/>
          <w:shd w:val="clear" w:color="auto" w:fill="FFFFFF"/>
        </w:rPr>
        <w:lastRenderedPageBreak/>
        <w:t>Click on the Install Jupyter Notebook Button:</w:t>
      </w:r>
    </w:p>
    <w:p w:rsidR="00C949AC" w:rsidRPr="00F63FF5" w:rsidRDefault="00C949AC" w:rsidP="00705F65">
      <w:pPr>
        <w:pStyle w:val="Normal1"/>
        <w:spacing w:after="280" w:line="240" w:lineRule="auto"/>
        <w:ind w:left="720"/>
        <w:jc w:val="center"/>
        <w:rPr>
          <w:rFonts w:ascii="Times New Roman" w:eastAsia="Times New Roman" w:hAnsi="Times New Roman" w:cs="Times New Roman"/>
          <w:color w:val="000000"/>
          <w:sz w:val="24"/>
          <w:szCs w:val="24"/>
        </w:rPr>
      </w:pPr>
      <w:r w:rsidRPr="00F63FF5">
        <w:rPr>
          <w:rFonts w:ascii="Times New Roman" w:hAnsi="Times New Roman" w:cs="Times New Roman"/>
          <w:noProof/>
          <w:sz w:val="24"/>
          <w:szCs w:val="24"/>
          <w:lang w:eastAsia="en-IN"/>
        </w:rPr>
        <w:drawing>
          <wp:inline distT="0" distB="0" distL="0" distR="0">
            <wp:extent cx="5884235" cy="2374363"/>
            <wp:effectExtent l="0" t="0" r="0" b="0"/>
            <wp:docPr id="64" name="Picture 64" descr="https://media.geeksforgeeks.org/wp-content/uploads/20200120173230/Jupyter-Installation-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120173230/Jupyter-Installation-0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284" cy="2391330"/>
                    </a:xfrm>
                    <a:prstGeom prst="rect">
                      <a:avLst/>
                    </a:prstGeom>
                    <a:noFill/>
                    <a:ln>
                      <a:noFill/>
                    </a:ln>
                  </pic:spPr>
                </pic:pic>
              </a:graphicData>
            </a:graphic>
          </wp:inline>
        </w:drawing>
      </w:r>
    </w:p>
    <w:p w:rsidR="00EF6F31" w:rsidRPr="00F63FF5" w:rsidRDefault="00C949AC" w:rsidP="00EF6F31">
      <w:pPr>
        <w:pStyle w:val="Normal1"/>
        <w:spacing w:after="280" w:line="240" w:lineRule="auto"/>
        <w:ind w:left="720"/>
        <w:jc w:val="both"/>
        <w:rPr>
          <w:rStyle w:val="Strong"/>
          <w:rFonts w:ascii="Times New Roman" w:hAnsi="Times New Roman" w:cs="Times New Roman"/>
          <w:sz w:val="24"/>
          <w:szCs w:val="24"/>
          <w:bdr w:val="none" w:sz="0" w:space="0" w:color="auto" w:frame="1"/>
          <w:shd w:val="clear" w:color="auto" w:fill="FFFFFF"/>
        </w:rPr>
      </w:pPr>
      <w:r w:rsidRPr="00F63FF5">
        <w:rPr>
          <w:rStyle w:val="Strong"/>
          <w:rFonts w:ascii="Times New Roman" w:hAnsi="Times New Roman" w:cs="Times New Roman"/>
          <w:sz w:val="24"/>
          <w:szCs w:val="24"/>
          <w:bdr w:val="none" w:sz="0" w:space="0" w:color="auto" w:frame="1"/>
          <w:shd w:val="clear" w:color="auto" w:fill="FFFFFF"/>
        </w:rPr>
        <w:t>Beginning the Installation</w:t>
      </w:r>
    </w:p>
    <w:p w:rsidR="00C949AC" w:rsidRPr="00F63FF5" w:rsidRDefault="00C949AC" w:rsidP="00EF6F31">
      <w:pPr>
        <w:pStyle w:val="Normal1"/>
        <w:spacing w:after="280" w:line="240" w:lineRule="auto"/>
        <w:ind w:left="720"/>
        <w:jc w:val="both"/>
        <w:rPr>
          <w:rFonts w:ascii="Times New Roman" w:eastAsia="Times New Roman" w:hAnsi="Times New Roman" w:cs="Times New Roman"/>
          <w:color w:val="000000"/>
          <w:sz w:val="24"/>
          <w:szCs w:val="24"/>
        </w:rPr>
      </w:pPr>
      <w:r w:rsidRPr="00F63FF5">
        <w:rPr>
          <w:rFonts w:ascii="Times New Roman" w:hAnsi="Times New Roman" w:cs="Times New Roman"/>
          <w:noProof/>
          <w:sz w:val="24"/>
          <w:szCs w:val="24"/>
          <w:lang w:eastAsia="en-IN"/>
        </w:rPr>
        <w:drawing>
          <wp:inline distT="0" distB="0" distL="0" distR="0">
            <wp:extent cx="5886450" cy="1661105"/>
            <wp:effectExtent l="0" t="0" r="0" b="0"/>
            <wp:docPr id="65" name="Picture 65" descr="https://media.geeksforgeeks.org/wp-content/uploads/20200120173233/Jupyter-Installation-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0120173233/Jupyter-Installation-0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6656" cy="1663985"/>
                    </a:xfrm>
                    <a:prstGeom prst="rect">
                      <a:avLst/>
                    </a:prstGeom>
                    <a:noFill/>
                    <a:ln>
                      <a:noFill/>
                    </a:ln>
                  </pic:spPr>
                </pic:pic>
              </a:graphicData>
            </a:graphic>
          </wp:inline>
        </w:drawing>
      </w:r>
    </w:p>
    <w:p w:rsidR="00134A9A" w:rsidRPr="00F63FF5" w:rsidRDefault="00134A9A" w:rsidP="00EF6F31">
      <w:pPr>
        <w:pStyle w:val="Normal1"/>
        <w:spacing w:after="280" w:line="240" w:lineRule="auto"/>
        <w:ind w:left="720"/>
        <w:jc w:val="both"/>
        <w:rPr>
          <w:rStyle w:val="Strong"/>
          <w:rFonts w:ascii="Times New Roman" w:hAnsi="Times New Roman" w:cs="Times New Roman"/>
          <w:sz w:val="24"/>
          <w:szCs w:val="24"/>
          <w:bdr w:val="none" w:sz="0" w:space="0" w:color="auto" w:frame="1"/>
          <w:shd w:val="clear" w:color="auto" w:fill="FFFFFF"/>
        </w:rPr>
      </w:pPr>
      <w:r w:rsidRPr="00F63FF5">
        <w:rPr>
          <w:rStyle w:val="Strong"/>
          <w:rFonts w:ascii="Times New Roman" w:hAnsi="Times New Roman" w:cs="Times New Roman"/>
          <w:sz w:val="24"/>
          <w:szCs w:val="24"/>
          <w:bdr w:val="none" w:sz="0" w:space="0" w:color="auto" w:frame="1"/>
          <w:shd w:val="clear" w:color="auto" w:fill="FFFFFF"/>
        </w:rPr>
        <w:t>Loading Packages:</w:t>
      </w:r>
    </w:p>
    <w:p w:rsidR="00134A9A" w:rsidRPr="00F63FF5" w:rsidRDefault="00134A9A" w:rsidP="00EF6F31">
      <w:pPr>
        <w:pStyle w:val="Normal1"/>
        <w:spacing w:after="280" w:line="240" w:lineRule="auto"/>
        <w:ind w:left="720"/>
        <w:jc w:val="both"/>
        <w:rPr>
          <w:rFonts w:ascii="Times New Roman" w:eastAsia="Times New Roman" w:hAnsi="Times New Roman" w:cs="Times New Roman"/>
          <w:color w:val="000000"/>
          <w:sz w:val="24"/>
          <w:szCs w:val="24"/>
        </w:rPr>
      </w:pPr>
      <w:r w:rsidRPr="00F63FF5">
        <w:rPr>
          <w:rFonts w:ascii="Times New Roman" w:hAnsi="Times New Roman" w:cs="Times New Roman"/>
          <w:noProof/>
          <w:sz w:val="24"/>
          <w:szCs w:val="24"/>
          <w:lang w:eastAsia="en-IN"/>
        </w:rPr>
        <w:drawing>
          <wp:inline distT="0" distB="0" distL="0" distR="0">
            <wp:extent cx="5886450" cy="2167681"/>
            <wp:effectExtent l="0" t="0" r="0" b="0"/>
            <wp:docPr id="72" name="Picture 72" descr="Loading-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ading-Pack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8453" cy="2175784"/>
                    </a:xfrm>
                    <a:prstGeom prst="rect">
                      <a:avLst/>
                    </a:prstGeom>
                    <a:noFill/>
                    <a:ln>
                      <a:noFill/>
                    </a:ln>
                  </pic:spPr>
                </pic:pic>
              </a:graphicData>
            </a:graphic>
          </wp:inline>
        </w:drawing>
      </w:r>
    </w:p>
    <w:p w:rsidR="00134A9A" w:rsidRPr="00F63FF5" w:rsidRDefault="00134A9A" w:rsidP="00EF6F31">
      <w:pPr>
        <w:pStyle w:val="Normal1"/>
        <w:spacing w:after="280" w:line="240" w:lineRule="auto"/>
        <w:ind w:left="720"/>
        <w:jc w:val="both"/>
        <w:rPr>
          <w:rStyle w:val="Strong"/>
          <w:rFonts w:ascii="Times New Roman" w:hAnsi="Times New Roman" w:cs="Times New Roman"/>
          <w:sz w:val="24"/>
          <w:szCs w:val="24"/>
          <w:bdr w:val="none" w:sz="0" w:space="0" w:color="auto" w:frame="1"/>
          <w:shd w:val="clear" w:color="auto" w:fill="FFFFFF"/>
        </w:rPr>
      </w:pPr>
    </w:p>
    <w:p w:rsidR="00F63FF5" w:rsidRDefault="00F63FF5" w:rsidP="00EF6F31">
      <w:pPr>
        <w:pStyle w:val="Normal1"/>
        <w:spacing w:after="280" w:line="240" w:lineRule="auto"/>
        <w:ind w:left="720"/>
        <w:jc w:val="both"/>
        <w:rPr>
          <w:rStyle w:val="Strong"/>
          <w:rFonts w:ascii="Times New Roman" w:hAnsi="Times New Roman" w:cs="Times New Roman"/>
          <w:sz w:val="24"/>
          <w:szCs w:val="24"/>
          <w:bdr w:val="none" w:sz="0" w:space="0" w:color="auto" w:frame="1"/>
          <w:shd w:val="clear" w:color="auto" w:fill="FFFFFF"/>
        </w:rPr>
      </w:pPr>
    </w:p>
    <w:p w:rsidR="00F63FF5" w:rsidRDefault="00F63FF5" w:rsidP="00EF6F31">
      <w:pPr>
        <w:pStyle w:val="Normal1"/>
        <w:spacing w:after="280" w:line="240" w:lineRule="auto"/>
        <w:ind w:left="720"/>
        <w:jc w:val="both"/>
        <w:rPr>
          <w:rStyle w:val="Strong"/>
          <w:rFonts w:ascii="Times New Roman" w:hAnsi="Times New Roman" w:cs="Times New Roman"/>
          <w:sz w:val="24"/>
          <w:szCs w:val="24"/>
          <w:bdr w:val="none" w:sz="0" w:space="0" w:color="auto" w:frame="1"/>
          <w:shd w:val="clear" w:color="auto" w:fill="FFFFFF"/>
        </w:rPr>
      </w:pPr>
    </w:p>
    <w:p w:rsidR="00134A9A" w:rsidRPr="00F63FF5" w:rsidRDefault="00134A9A" w:rsidP="00EF6F31">
      <w:pPr>
        <w:pStyle w:val="Normal1"/>
        <w:spacing w:after="280" w:line="240" w:lineRule="auto"/>
        <w:ind w:left="720"/>
        <w:jc w:val="both"/>
        <w:rPr>
          <w:rStyle w:val="Strong"/>
          <w:rFonts w:ascii="Times New Roman" w:hAnsi="Times New Roman" w:cs="Times New Roman"/>
          <w:sz w:val="24"/>
          <w:szCs w:val="24"/>
          <w:bdr w:val="none" w:sz="0" w:space="0" w:color="auto" w:frame="1"/>
          <w:shd w:val="clear" w:color="auto" w:fill="FFFFFF"/>
        </w:rPr>
      </w:pPr>
      <w:r w:rsidRPr="00F63FF5">
        <w:rPr>
          <w:rStyle w:val="Strong"/>
          <w:rFonts w:ascii="Times New Roman" w:hAnsi="Times New Roman" w:cs="Times New Roman"/>
          <w:sz w:val="24"/>
          <w:szCs w:val="24"/>
          <w:bdr w:val="none" w:sz="0" w:space="0" w:color="auto" w:frame="1"/>
          <w:shd w:val="clear" w:color="auto" w:fill="FFFFFF"/>
        </w:rPr>
        <w:lastRenderedPageBreak/>
        <w:t>Finished Installation:</w:t>
      </w:r>
    </w:p>
    <w:p w:rsidR="00134A9A" w:rsidRPr="00F63FF5" w:rsidRDefault="00134A9A" w:rsidP="00EF6F31">
      <w:pPr>
        <w:pStyle w:val="Normal1"/>
        <w:spacing w:after="280" w:line="240" w:lineRule="auto"/>
        <w:ind w:left="720"/>
        <w:jc w:val="both"/>
        <w:rPr>
          <w:rFonts w:ascii="Times New Roman" w:eastAsia="Times New Roman" w:hAnsi="Times New Roman" w:cs="Times New Roman"/>
          <w:color w:val="000000"/>
          <w:sz w:val="24"/>
          <w:szCs w:val="24"/>
        </w:rPr>
      </w:pPr>
      <w:r w:rsidRPr="00F63FF5">
        <w:rPr>
          <w:rFonts w:ascii="Times New Roman" w:hAnsi="Times New Roman" w:cs="Times New Roman"/>
          <w:noProof/>
          <w:sz w:val="24"/>
          <w:szCs w:val="24"/>
          <w:lang w:eastAsia="en-IN"/>
        </w:rPr>
        <w:drawing>
          <wp:inline distT="0" distB="0" distL="0" distR="0">
            <wp:extent cx="5962933" cy="2419350"/>
            <wp:effectExtent l="0" t="0" r="0" b="0"/>
            <wp:docPr id="73" name="Picture 73" descr="Finished-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ished-Instal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876" cy="2423790"/>
                    </a:xfrm>
                    <a:prstGeom prst="rect">
                      <a:avLst/>
                    </a:prstGeom>
                    <a:noFill/>
                    <a:ln>
                      <a:noFill/>
                    </a:ln>
                  </pic:spPr>
                </pic:pic>
              </a:graphicData>
            </a:graphic>
          </wp:inline>
        </w:drawing>
      </w:r>
    </w:p>
    <w:p w:rsidR="00134A9A" w:rsidRPr="00F63FF5" w:rsidRDefault="00134A9A" w:rsidP="00EF6F31">
      <w:pPr>
        <w:pStyle w:val="Normal1"/>
        <w:spacing w:after="280" w:line="240" w:lineRule="auto"/>
        <w:ind w:left="720"/>
        <w:jc w:val="both"/>
        <w:rPr>
          <w:rStyle w:val="Strong"/>
          <w:rFonts w:ascii="Times New Roman" w:hAnsi="Times New Roman" w:cs="Times New Roman"/>
          <w:sz w:val="24"/>
          <w:szCs w:val="24"/>
          <w:bdr w:val="none" w:sz="0" w:space="0" w:color="auto" w:frame="1"/>
          <w:shd w:val="clear" w:color="auto" w:fill="FFFFFF"/>
        </w:rPr>
      </w:pPr>
      <w:r w:rsidRPr="00F63FF5">
        <w:rPr>
          <w:rStyle w:val="Strong"/>
          <w:rFonts w:ascii="Times New Roman" w:hAnsi="Times New Roman" w:cs="Times New Roman"/>
          <w:sz w:val="24"/>
          <w:szCs w:val="24"/>
          <w:bdr w:val="none" w:sz="0" w:space="0" w:color="auto" w:frame="1"/>
          <w:shd w:val="clear" w:color="auto" w:fill="FFFFFF"/>
        </w:rPr>
        <w:t>Launching Jupyter:</w:t>
      </w:r>
    </w:p>
    <w:p w:rsidR="00134A9A" w:rsidRPr="00F63FF5" w:rsidRDefault="00134A9A" w:rsidP="00EF6F31">
      <w:pPr>
        <w:pStyle w:val="Normal1"/>
        <w:spacing w:after="280" w:line="240" w:lineRule="auto"/>
        <w:ind w:left="720"/>
        <w:jc w:val="both"/>
        <w:rPr>
          <w:rFonts w:ascii="Times New Roman" w:eastAsia="Times New Roman" w:hAnsi="Times New Roman" w:cs="Times New Roman"/>
          <w:color w:val="000000"/>
          <w:sz w:val="24"/>
          <w:szCs w:val="24"/>
        </w:rPr>
      </w:pPr>
      <w:r w:rsidRPr="00F63FF5">
        <w:rPr>
          <w:rFonts w:ascii="Times New Roman" w:hAnsi="Times New Roman" w:cs="Times New Roman"/>
          <w:noProof/>
          <w:sz w:val="24"/>
          <w:szCs w:val="24"/>
          <w:lang w:eastAsia="en-IN"/>
        </w:rPr>
        <w:drawing>
          <wp:inline distT="0" distB="0" distL="0" distR="0">
            <wp:extent cx="5962650" cy="2092218"/>
            <wp:effectExtent l="0" t="0" r="0" b="0"/>
            <wp:docPr id="74" name="Picture 74" descr="Launching-Jupyter-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unching-Jupyter-Notebo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5122" cy="2096594"/>
                    </a:xfrm>
                    <a:prstGeom prst="rect">
                      <a:avLst/>
                    </a:prstGeom>
                    <a:noFill/>
                    <a:ln>
                      <a:noFill/>
                    </a:ln>
                  </pic:spPr>
                </pic:pic>
              </a:graphicData>
            </a:graphic>
          </wp:inline>
        </w:drawing>
      </w:r>
    </w:p>
    <w:p w:rsidR="00134A9A" w:rsidRPr="00F63FF5" w:rsidRDefault="00134A9A" w:rsidP="00EF6F31">
      <w:pPr>
        <w:pStyle w:val="Normal1"/>
        <w:spacing w:after="280" w:line="240" w:lineRule="auto"/>
        <w:ind w:left="720"/>
        <w:jc w:val="both"/>
        <w:rPr>
          <w:rFonts w:ascii="Times New Roman" w:eastAsia="Times New Roman" w:hAnsi="Times New Roman" w:cs="Times New Roman"/>
          <w:color w:val="000000"/>
          <w:sz w:val="24"/>
          <w:szCs w:val="24"/>
        </w:rPr>
      </w:pPr>
      <w:r w:rsidRPr="00F63FF5">
        <w:rPr>
          <w:rFonts w:ascii="Times New Roman" w:hAnsi="Times New Roman" w:cs="Times New Roman"/>
          <w:noProof/>
          <w:sz w:val="24"/>
          <w:szCs w:val="24"/>
          <w:lang w:eastAsia="en-IN"/>
        </w:rPr>
        <w:drawing>
          <wp:inline distT="0" distB="0" distL="0" distR="0">
            <wp:extent cx="5816181" cy="1905000"/>
            <wp:effectExtent l="0" t="0" r="0" b="0"/>
            <wp:docPr id="75" name="Picture 75" descr="Jupyter-Launch-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pyter-Launch-Wind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3258" cy="1907318"/>
                    </a:xfrm>
                    <a:prstGeom prst="rect">
                      <a:avLst/>
                    </a:prstGeom>
                    <a:noFill/>
                    <a:ln>
                      <a:noFill/>
                    </a:ln>
                  </pic:spPr>
                </pic:pic>
              </a:graphicData>
            </a:graphic>
          </wp:inline>
        </w:drawing>
      </w:r>
    </w:p>
    <w:p w:rsidR="00EF6F31" w:rsidRPr="00F63FF5" w:rsidRDefault="00EF6F31" w:rsidP="00705F65">
      <w:pPr>
        <w:pStyle w:val="Normal1"/>
        <w:spacing w:after="280" w:line="240" w:lineRule="auto"/>
        <w:ind w:left="720"/>
        <w:jc w:val="center"/>
        <w:rPr>
          <w:rFonts w:ascii="Times New Roman" w:eastAsia="Times New Roman" w:hAnsi="Times New Roman" w:cs="Times New Roman"/>
          <w:color w:val="000000"/>
          <w:sz w:val="24"/>
          <w:szCs w:val="24"/>
        </w:rPr>
      </w:pPr>
    </w:p>
    <w:p w:rsidR="00CB540D" w:rsidRPr="00F63FF5" w:rsidRDefault="00CB540D" w:rsidP="00CB540D">
      <w:pPr>
        <w:pStyle w:val="BodyText"/>
        <w:spacing w:before="7"/>
        <w:jc w:val="both"/>
        <w:rPr>
          <w:b/>
          <w:sz w:val="24"/>
          <w:szCs w:val="24"/>
        </w:rPr>
      </w:pPr>
    </w:p>
    <w:p w:rsidR="00134A9A" w:rsidRPr="00F63FF5" w:rsidRDefault="00134A9A" w:rsidP="00CB540D">
      <w:pPr>
        <w:spacing w:before="91" w:line="278" w:lineRule="auto"/>
        <w:ind w:left="351" w:right="-10"/>
        <w:jc w:val="both"/>
        <w:rPr>
          <w:rFonts w:ascii="Times New Roman" w:hAnsi="Times New Roman" w:cs="Times New Roman"/>
          <w:b/>
          <w:color w:val="000009"/>
          <w:sz w:val="24"/>
          <w:szCs w:val="24"/>
        </w:rPr>
      </w:pPr>
    </w:p>
    <w:p w:rsidR="00F63FF5" w:rsidRDefault="00F63FF5" w:rsidP="00134A9A">
      <w:pPr>
        <w:spacing w:before="91" w:line="278" w:lineRule="auto"/>
        <w:ind w:left="351" w:right="-10"/>
        <w:jc w:val="center"/>
        <w:rPr>
          <w:rFonts w:ascii="Times New Roman" w:hAnsi="Times New Roman" w:cs="Times New Roman"/>
          <w:b/>
          <w:color w:val="000009"/>
          <w:sz w:val="24"/>
          <w:szCs w:val="24"/>
        </w:rPr>
      </w:pPr>
    </w:p>
    <w:p w:rsidR="0058364A" w:rsidRDefault="0058364A" w:rsidP="000D4B53">
      <w:pPr>
        <w:spacing w:line="0" w:lineRule="atLeast"/>
        <w:jc w:val="center"/>
        <w:rPr>
          <w:rFonts w:ascii="Times New Roman" w:hAnsi="Times New Roman" w:cs="Times New Roman"/>
          <w:b/>
          <w:sz w:val="24"/>
          <w:szCs w:val="24"/>
        </w:rPr>
      </w:pPr>
      <w:bookmarkStart w:id="3" w:name="page41"/>
      <w:bookmarkEnd w:id="3"/>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t>Program-1=A*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 aStarAlgo(start_node, stop_node):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open_set = set(start_node)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closed_set = set()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g = {} #store distance from starting 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parents = {}# parents contains an adjacency map of all nodes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#ditance of starting node from itself is zero</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g[start_node] = 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#start_node is root node i.e it has no parent nodes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#so start_node is set to its own parent 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parents[start_node] = start_node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while len(open_set) &gt; 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n = None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#node with lowest f() is found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v in open_set: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n == None or g[v] + heuristic(v) &lt; g[n] + heuristic(n):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n = 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n == stop_node or Graph_nodes[n] == None: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pass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else: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(m, weight) in get_neighbors(n):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#nodes 'm' not in first and last set are added to first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#n is set its parent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m not in open_set and m not in closed_set: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open_set.add(m)</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parents[m] = 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g[m] = g[n] + weight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each node m,compare its distance from start i.e g(m) to the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#from start through n 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else: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g[m] &gt; g[n] + weight: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#update g(m)</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g[m] = g[n] + weight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#change parent of m to 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parents[m] = 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m in closed set,remove and add to open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m in closed_set: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closed_set.remove(m)</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lastRenderedPageBreak/>
        <w:t xml:space="preserve">                                open_set.add(m)</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n == None: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print('Path does not exist!')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None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 if the current node is the stop_node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 then we begin reconstructin the path from it to the start_node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n == stop_node: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path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while parents[n] != 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path.append(n)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n = parents[n]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path.append(start_node)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path.reverse()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print('Path found: {}'.format(path))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path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 remove n from the open_list, and add it to closed_list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 because all of his neighbors were inspected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open_set.remove(n)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closed_set.add(n)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print('Path does not exist!')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None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#define fuction to return neighbor and its distance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#from the passed 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 get_neighbors(v):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v in Graph_nodes: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Graph_nodes[v]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else: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None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#for simplicity we ll consider heuristic distances given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#and this function returns heuristic distance for all nodes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 heuristic(n):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H_dist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'A': 11,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'B': 6,</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 99,</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'E': 7,</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'G': 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lastRenderedPageBreak/>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H_dist[n]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#Describe your graph here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Graph_nodes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'A': [('B', 2), ('E', 3)],</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'B': [('C', 1),('G', 9)],</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 None,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'E': [('D', 6)],</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 [('G',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aStarAlgo('A', 'G')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Output: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noProof/>
          <w:sz w:val="24"/>
          <w:szCs w:val="24"/>
          <w:lang w:val="en-IN" w:eastAsia="en-IN"/>
        </w:rPr>
        <w:drawing>
          <wp:inline distT="0" distB="0" distL="0" distR="0" wp14:anchorId="65938C08" wp14:editId="686FF5EE">
            <wp:extent cx="3781425" cy="666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666750"/>
                    </a:xfrm>
                    <a:prstGeom prst="rect">
                      <a:avLst/>
                    </a:prstGeom>
                  </pic:spPr>
                </pic:pic>
              </a:graphicData>
            </a:graphic>
          </wp:inline>
        </w:drawing>
      </w: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673F1F" w:rsidRDefault="00673F1F" w:rsidP="0058364A">
      <w:pPr>
        <w:rPr>
          <w:rFonts w:ascii="Times New Roman" w:hAnsi="Times New Roman" w:cs="Times New Roman"/>
          <w:b/>
          <w:sz w:val="24"/>
          <w:szCs w:val="24"/>
        </w:rPr>
      </w:pP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lastRenderedPageBreak/>
        <w:t>Program-2 AO*</w:t>
      </w: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t>class Graph: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__init__(self, graph, heuristicNodeList, startNode): #instantiate graph object with graph topology, heuristic values, start 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self.graph = graph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self.H=heuristicNodeList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self.start=startNode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self.parent={}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self.status={}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self.solutionGraph={}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applyAOStar(self): # starts a recursive AO* algorithm</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self.aoStar(self.start, False)</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getNeighbors(self, v): # gets the Neighbors of a given 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self.graph.get(v,'')</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getStatus(self,v): # return the status of a given 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self.status.get(v,0)</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setStatus(self,v, val): # set the status of a given 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self.status[v]=val</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getHeuristicNodeValue(self, 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self.H.get(n,0) # always return the heuristic value of a given node</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setHeuristicNodeValue(self, n, value):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self.H[n]=value # set the revised heuristic value of a given node</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printSolution(self):</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print("FOR GRAPH SOLUTION, TRAVERSE THE GRAPH FROM THE START NODE:",self.start)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print(self.solutionGraph)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computeMinimumCostChildNodes(self, v): # Computes the Minimum Cost of child nodes of a given node 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minimumCost=0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costToChildNodeListDict={}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costToChildNodeListDict[minimumCost]=[]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flag=True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nodeInfoTupleList in self.getNeighbors(v): # iterate over all the set of child node/s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cost=0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nodeList=[]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c, weight in nodeInfoTupleList: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cost=cost+self.getHeuristicNodeValue(c)+weight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nodeList.append(c)</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flag==True: # initialize Minimum Cost with the cost of first set of child node/s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minimumCost=cost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lastRenderedPageBreak/>
        <w:t xml:space="preserve">                costToChildNodeListDict[minimumCost]=nodeList # set the Minimum Cost child node/s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flag=False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else: # checking the Minimum Cost nodes with the current Minimum Cost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minimumCost&gt;cost: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minimumCost=cost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costToChildNodeListDict[minimumCost]=nodeList # set the Minimum Cost child node/s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minimumCost, costToChildNodeListDict[minimumCost] # return Minimum Cost and Minimum Cost child node/s</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aoStar(self, v, backTracking): # AO* algorithm for a start node and backTracking status flag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print("HEURISTIC VALUES :", self.H)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print("SOLUTION GRAPH :", self.solutionGraph)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print("PROCESSING NODE :", 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self.getStatus(v) &gt;= 0: # if status node v &gt;= 0, compute Minimum Cost nodes of 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minimumCost, childNodeList = self.computeMinimumCostChildNodes(v)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print(minimumCost, childNodeList)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self.setHeuristicNodeValue(v, minimumCost)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self.setStatus(v,len(childNodeList))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solved=True # check the Minimum Cost nodes of v are solved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childNode in childNodeList: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self.parent[childNode]=v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self.getStatus(childNode)!=-1: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solved=solved &amp; False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solved==True: # if the Minimum Cost nodes of v are solved, set the current node status as solved(-1)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self.setStatus(v,-1)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self.solutionGraph[v]=childNodeList # update the solution graph with the solved nodes which may be a part of solution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v!=self.start: # check the current node is the start node for backtracking the current node value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self.aoStar(self.parent[v], True) # backtracking the current node value with backtracking status set to true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backTracking==False: # check the current call is not for backtracking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childNode in childNodeList: # for each Minimum Cost child node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self.setStatus(childNode,0) # set the status of child node to 0(needs exploration)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self.aoStar(childNode, False) # Minimum Cost child node is further explored with backtracking status as false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 ("Graph - 1")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h1 = {'A': 1, 'B': 6, 'C': 2, 'D': 12, 'E': 2, 'F': 1, 'G': 5, 'H': 7, 'I': 7,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graph1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'A': [[('B', 1), ('C', 1)], [('D',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'B': [[('G', 1)], [('H',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 [[('E', 1), ('F',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'G': [[('I',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G1= Graph(graph1, h1, 'A')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G1.applyAOStar()</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lastRenderedPageBreak/>
        <w:t>G1.printSolution()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Output:</w:t>
      </w:r>
    </w:p>
    <w:p w:rsidR="0058364A" w:rsidRPr="0058364A" w:rsidRDefault="0058364A" w:rsidP="0058364A">
      <w:pPr>
        <w:rPr>
          <w:rFonts w:ascii="Times New Roman" w:hAnsi="Times New Roman" w:cs="Times New Roman"/>
          <w:color w:val="FF0000"/>
          <w:sz w:val="24"/>
          <w:szCs w:val="24"/>
        </w:rPr>
      </w:pPr>
      <w:r w:rsidRPr="0058364A">
        <w:rPr>
          <w:rFonts w:ascii="Times New Roman" w:hAnsi="Times New Roman" w:cs="Times New Roman"/>
          <w:color w:val="FF0000"/>
          <w:sz w:val="24"/>
          <w:szCs w:val="24"/>
        </w:rPr>
        <w:t>OUTPUT: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Graph - 1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1, 'B': 6, 'C': 2, 'D': 12, 'E': 2, 'F': 1, 'G': 5, 'H': 7, 'I': 7,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10 ['B', 'C']</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10, 'B': 6, 'C': 2, 'D': 12, 'E': 2, 'F': 1, 'G': 5, 'H': 7, 'I': 7,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B</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6 ['G']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10, 'B': 6, 'C': 2, 'D': 12, 'E': 2, 'F': 1, 'G': 5, 'H': 7, 'I': 7,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10 ['B', 'C']</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10, 'B': 6, 'C': 2, 'D': 12, 'E': 2, 'F': 1, 'G': 5, 'H': 7, 'I': 7,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8 ['I']</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10, 'B': 6, 'C': 2, 'D': 12, 'E': 2, 'F': 1, 'G': 8, 'H': 7, 'I': 7,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B</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8 ['H']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10, 'B': 8, 'C': 2, 'D': 12, 'E': 2, 'F': 1, 'G': 8, 'H': 7, 'I': 7,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12 ['B', 'C']</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12, 'B': 8, 'C': 2, 'D': 12, 'E': 2, 'F': 1, 'G': 8, 'H': 7, 'I': 7,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I</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0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12, 'B': 8, 'C': 2, 'D': 12, 'E': 2, 'F': 1, 'G': 8, 'H': 7, 'I': 0,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{'I':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1 ['I']</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12, 'B': 8, 'C': 2, 'D': 12, 'E': 2, 'F': 1, 'G': 1, 'H': 7, 'I': 0,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{'I': [], 'G': ['I']}</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B</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2 ['G']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lastRenderedPageBreak/>
        <w:t>HEURISTIC VALUES : {'A': 12, 'B': 2, 'C': 2, 'D': 12, 'E': 2, 'F': 1, 'G': 1, 'H': 7, 'I': 0,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{'I': [], 'G': ['I'], 'B': ['G']}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6 ['B', 'C']</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6, 'B': 2, 'C': 2, 'D': 12, 'E': 2, 'F': 1, 'G': 1, 'H': 7, 'I': 0,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{'I': [], 'G': ['I'], 'B': ['G']}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C</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2 ['J']</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6, 'B': 2, 'C': 2, 'D': 12, 'E': 2, 'F': 1, 'G': 1, 'H': 7, 'I': 0,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{'I': [], 'G': ['I'], 'B': ['G']}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6 ['B', 'C']</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6, 'B': 2, 'C': 2, 'D': 12, 'E': 2, 'F': 1, 'G': 1, 'H': 7, 'I': 0, 'J':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{'I': [], 'G': ['I'], 'B': ['G']}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J</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0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6, 'B': 2, 'C': 2, 'D': 12, 'E': 2, 'F': 1, 'G': 1, 'H': 7, 'I': 0, 'J': 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{'I': [], 'G': ['I'], 'B': ['G'], 'J':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C</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1 ['J']</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HEURISTIC VALUES : {'A': 6, 'B': 2, 'C': 1, 'D': 12, 'E': 2, 'F': 1, 'G': 1, 'H': 7, 'I': 0, 'J': 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SOLUTION GRAPH : {'I': [], 'G': ['I'], 'B': ['G'], 'J': [], 'C': ['J']}</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PROCESSING NODE : 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5 ['B', 'C']</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FOR GRAPH SOLUTION, TRAVERSE THE GRAPH FROM THE START NODE: 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t>
      </w:r>
    </w:p>
    <w:p w:rsidR="0058364A" w:rsidRPr="0058364A" w:rsidRDefault="0058364A" w:rsidP="0058364A">
      <w:pPr>
        <w:pBdr>
          <w:bottom w:val="single" w:sz="6" w:space="1" w:color="auto"/>
        </w:pBdr>
        <w:rPr>
          <w:rFonts w:ascii="Times New Roman" w:hAnsi="Times New Roman" w:cs="Times New Roman"/>
          <w:sz w:val="24"/>
          <w:szCs w:val="24"/>
        </w:rPr>
      </w:pPr>
      <w:r w:rsidRPr="0058364A">
        <w:rPr>
          <w:rFonts w:ascii="Times New Roman" w:hAnsi="Times New Roman" w:cs="Times New Roman"/>
          <w:sz w:val="24"/>
          <w:szCs w:val="24"/>
        </w:rPr>
        <w:t>{'I': [], 'G': ['I'], 'B': ['G'], 'J': [], 'C': ['J'], 'A': ['B', 'C']}</w:t>
      </w: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673F1F" w:rsidRDefault="00673F1F" w:rsidP="0058364A">
      <w:pPr>
        <w:rPr>
          <w:rFonts w:ascii="Times New Roman" w:hAnsi="Times New Roman" w:cs="Times New Roman"/>
          <w:color w:val="FF0000"/>
          <w:sz w:val="24"/>
          <w:szCs w:val="24"/>
        </w:rPr>
      </w:pPr>
    </w:p>
    <w:p w:rsidR="0058364A" w:rsidRPr="00673F1F" w:rsidRDefault="0058364A" w:rsidP="0058364A">
      <w:pPr>
        <w:rPr>
          <w:rFonts w:ascii="Times New Roman" w:hAnsi="Times New Roman" w:cs="Times New Roman"/>
          <w:color w:val="000000" w:themeColor="text1"/>
          <w:sz w:val="24"/>
          <w:szCs w:val="24"/>
        </w:rPr>
      </w:pPr>
      <w:r w:rsidRPr="00673F1F">
        <w:rPr>
          <w:rFonts w:ascii="Times New Roman" w:hAnsi="Times New Roman" w:cs="Times New Roman"/>
          <w:color w:val="000000" w:themeColor="text1"/>
          <w:sz w:val="24"/>
          <w:szCs w:val="24"/>
        </w:rPr>
        <w:lastRenderedPageBreak/>
        <w:t>Program-3-CEA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import csv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hypo=[]</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data=[]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temp=[]</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gen=[]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sef=[]</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with open('data21_shape.csv') as csv_file: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fd = csv.reader(csv_file)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print("\nThe given training examples are:")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line in fd: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print(line)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temp.append(line)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line[-1]== "Y":</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data.append(line)</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print("\nThe positive examples are: Enjoy swimming");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for line in data: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print(line);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row= len(data);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col=len(data[0]);</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print("\nThe final specific output......................");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for j in range(col-1):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hypo.append(data[0][j]);</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for i in range(row):</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j in range(col-1):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#print('hypo[j]',hypo[j])</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#print('data[i][j]',data[i][j])</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(hypo[j]!=data[i][j]):</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hypo[j]='?'</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print(hypo)</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print("\nThe final Genralize output..................");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row=len(temp)</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for i in range(row):</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temp[i][-1]=="N":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j in range(col-1):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temp[i][j] !=hypo[j] and hypo[j]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gen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gen[j]=hypo[j]</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sef.append(gen)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print(sef)</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t>Program-4-ID3</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import csv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import pprint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from math import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lines=list(csv.reader(open('data3.csv','r')))</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data=lines.pop(0)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print(data)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print(lines)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 entropy(pos,neg):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pos==0 or neg==0: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tot=pos+neg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-pos/tot*log(pos/tot,2)-neg/tot*log(neg/tot,2)</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 gain(lines,attr,pos,neg):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d,E,acu={},entropy(pos,neg),0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i in lines: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i[attr] not in 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d[i[attr]]={}</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d[i[attr]][i[-1]]=1+d[i[attr]].get(i[-1],0)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i in 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tot=d[i].get('yes',0)+d[i].get('no',0)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acu+=tot/(pos+neg)*entropy(d[i].get('yes',0),d[i].get('no',0))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E-acu</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 build(lines,data):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pos=len([x for x in lines if x[-1]=='yes'])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sz=len(lines[0])-1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neg=len(lines)-pos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neg==0 or pos==0: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'yes' if neg==0 else 'no'</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root=max([[gain(lines,i,pos,neg),i]for i in range(sz)])[1]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fin,res={},{}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uniq_attr=set([x[root] for x in lines])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print("&gt;&gt;&gt;",uniq_attr)</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i in uniq_attr:</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res[i]=build([x[:root]+x[root+1:] for x in lines if x[root]==i],data[:root]+data[root+1:])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fin[data[root]]=res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fin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tree=build(lines,data)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pprint.pprint(tree)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 classify(instance,tree,default=None):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attribute=next(iter(tree))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instance[attribute] in tree[attribute].keys():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result=tree[attribute][instance[attribute]]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isinstance(result,dict):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classify(instance,result)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lastRenderedPageBreak/>
        <w:t xml:space="preserve">        else: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result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else: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default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import pandas as pd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df_new=pd.read_csv('data3_test.csv')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df_new['predicted']=df_new.apply(classify,axis=1 ,args=(tree,'?'))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print(df_new)</w:t>
      </w: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t>Output</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['Outlook', 'Temperature', 'Humidity', 'Wind', 'Target']</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[['sunny', 'hot', 'high', 'weak', 'no'], ['sunny', 'hot', 'high', 'strong', 'no'], ['overcast', 'hot', 'high', 'weak', 'yes'], ['rain', 'mild', 'high', 'weak', 'yes'], ['rain', 'cool', 'normal', 'weak', 'yes'], ['rain', 'cool', 'normal', 'strong', 'no'], ['overcast', 'cool', 'normal', 'strong', 'yes'], ['sunny', 'mild', 'high', 'weak', 'no'], ['sunny', 'cool', 'normal', 'weak', 'yes'], ['rain', 'mild', 'normal', 'weak', 'yes'], ['sunny', 'mild', 'normal', 'strong', 'yes'], ['overcast', 'mild', 'high', 'strong', 'yes'], ['overcast', 'hot', 'normal', 'weak', 'yes'], ['rain', 'mild', 'high', 'strong', 'no']]</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&gt;&gt;&gt; {'overcast', 'sunny', 'rain'}</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&gt;&gt;&gt; {'normal', 'high'}</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&gt;&gt;&gt; {'weak', 'strong'}</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{'Outlook': {'overcast': 'yes',</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'rain': {'Wind': {'strong': 'no', 'weak': 'yes'}},</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'sunny': {'Humidity': {'high': 'no', 'normal': 'yes'}}}}</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Outlook Temperature Humidity    Wind predicted</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0    rain        mild   normal  strong        no</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p>
    <w:p w:rsidR="0058364A" w:rsidRPr="0058364A" w:rsidRDefault="007A020C" w:rsidP="0058364A">
      <w:pPr>
        <w:shd w:val="clear" w:color="auto" w:fill="F7F7F7"/>
        <w:spacing w:line="291"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rPr>
        <w:object w:dxaOrig="1440" w:dyaOrig="1440">
          <v:shapetype id="_x0000_t201" coordsize="21600,21600" o:spt="201" path="m,l,21600r21600,l21600,xe">
            <v:stroke joinstyle="miter"/>
            <v:path shadowok="f" o:extrusionok="f" strokeok="f" fillok="f" o:connecttype="rect"/>
            <o:lock v:ext="edit" shapetype="t"/>
          </v:shapetype>
          <v:shape id="_x0000_s1026" type="#_x0000_t201" style="position:absolute;margin-left:0;margin-top:0;width:136.5pt;height:63.75pt;z-index:251660288;mso-position-horizontal:left;mso-position-horizontal-relative:text;mso-position-vertical-relative:text" o:preferrelative="t" filled="f" stroked="f">
            <v:imagedata r:id="rId21" o:title=""/>
            <o:lock v:ext="edit" aspectratio="t"/>
            <w10:wrap type="square" side="right"/>
          </v:shape>
          <w:control r:id="rId22" w:name="DefaultOcxName" w:shapeid="_x0000_s1026"/>
        </w:object>
      </w:r>
    </w:p>
    <w:p w:rsidR="0058364A" w:rsidRPr="0058364A" w:rsidRDefault="0058364A" w:rsidP="0058364A">
      <w:pPr>
        <w:shd w:val="clear" w:color="auto" w:fill="F7F7F7"/>
        <w:tabs>
          <w:tab w:val="left" w:pos="11670"/>
        </w:tabs>
        <w:spacing w:line="291" w:lineRule="atLeast"/>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ab/>
      </w:r>
    </w:p>
    <w:p w:rsidR="0058364A" w:rsidRPr="0058364A" w:rsidRDefault="0058364A" w:rsidP="0058364A">
      <w:pPr>
        <w:shd w:val="clear" w:color="auto" w:fill="F7F7F7"/>
        <w:spacing w:line="291" w:lineRule="atLeast"/>
        <w:jc w:val="right"/>
        <w:rPr>
          <w:rFonts w:ascii="Times New Roman" w:eastAsia="Times New Roman" w:hAnsi="Times New Roman" w:cs="Times New Roman"/>
          <w:color w:val="999999"/>
          <w:sz w:val="24"/>
          <w:szCs w:val="24"/>
          <w:lang w:eastAsia="en-IN"/>
        </w:rPr>
      </w:pPr>
      <w:r w:rsidRPr="0058364A">
        <w:rPr>
          <w:rFonts w:ascii="Times New Roman" w:eastAsia="Times New Roman" w:hAnsi="Times New Roman" w:cs="Times New Roman"/>
          <w:color w:val="999999"/>
          <w:sz w:val="24"/>
          <w:szCs w:val="24"/>
          <w:lang w:eastAsia="en-IN"/>
        </w:rPr>
        <w:t>1</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w:t>
      </w:r>
    </w:p>
    <w:p w:rsidR="0058364A" w:rsidRPr="0058364A" w:rsidRDefault="0058364A"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lastRenderedPageBreak/>
        <w:t>Program-5</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import numpy as np</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 = (hours sleeping, hours studying), y = score on test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X = np.array(([2, 9], [1, 5], [3, 6]), dtype=float)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print('****',np.amax(X, axis=0))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y = np.array(([92], [86], [89]), dtype=float)</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scale units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X = X/np.amax(X, axis=0) # maximum of X array</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y = y/100 # max test score is 100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print('=======X',X)</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print('++++++y',y)</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class Neural_Network(object):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__init__(self):</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#parameters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self.inputSize = 2</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self.outputSize =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self.hiddenSize = 3</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#weights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self.W1 = np.random.randn(self.inputSize, self.hiddenSize) # (3x2) weight matrix from input to hidden layer</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self.W2 = np.random.randn(self.hiddenSize, self.outputSize) # (3x1) weight matrix from hidden to output layer</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forward(self, X):</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#forward propagation through our network</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self.z = np.dot(X, self.W1) # dot product of X (input) and first set of 3x2 weights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self.z2 = self.sigmoid(self.z) # activation function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self.z3 = np.dot(self.z2, self.W2) # dot product of hidden layer (z2) and second set of 3x1 weights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o = self.sigmoid(self.z3) # final activation function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o </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sigmoid(self, 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 activation function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1/(1+np.exp(-s))</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sigmoidPrime(self, 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#derivative of sigmoid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s * (1 - s)</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backward(self, X, y, o):</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 backward propgate through the network</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self.o_error = y - o # error in output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self.o_delta = self.o_error*self.sigmoidPrime(o) # applying derivative of sigmoid to error</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lastRenderedPageBreak/>
        <w:t xml:space="preserve">        self.z2_error = self.o_delta.dot(self.W2.T) # z2 error: how much our hidden layer weights contributed to output error</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self.z2_delta = self.z2_error*self.sigmoidPrime(self.z2) # applying derivative of sigmoid to z2 error</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self.W1 += l_rate*X.T.dot(self.z2_delta) # adjusting first set (input --&gt; hidden) weights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self.W2 += l_rate*self.z2.T.dot(self.o_delta) # adjusting second set (hidden --&gt; output) weights</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def train (self, X, y):</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o = self.forward(X)</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self.backward(X, y, o)</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NN = Neural_Network()</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l_rate=0.1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for i in range(10): # trains the NN 1,000 times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print("Epoch:",i)</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print("l_rate",l_rate)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 ("Input: \n",str(X))</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 ("Actual Output: \n",str(y)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 ("Predicted Output: \n",str(NN.forward(X))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 ("Loss: \n",str(np.mean(np.square(y - NN.forward(X))))) # mean sum squared loss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 ("\n")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NN.train(X, y)  </w:t>
      </w: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t>OutPUT-</w:t>
      </w: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noProof/>
          <w:sz w:val="24"/>
          <w:szCs w:val="24"/>
          <w:lang w:val="en-IN" w:eastAsia="en-IN"/>
        </w:rPr>
        <w:drawing>
          <wp:inline distT="0" distB="0" distL="0" distR="0" wp14:anchorId="2A3AA24D" wp14:editId="26711A99">
            <wp:extent cx="3962400" cy="2714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2714625"/>
                    </a:xfrm>
                    <a:prstGeom prst="rect">
                      <a:avLst/>
                    </a:prstGeom>
                  </pic:spPr>
                </pic:pic>
              </a:graphicData>
            </a:graphic>
          </wp:inline>
        </w:drawing>
      </w: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B9527D" w:rsidRDefault="00B9527D" w:rsidP="0058364A">
      <w:pPr>
        <w:rPr>
          <w:rFonts w:ascii="Times New Roman" w:hAnsi="Times New Roman" w:cs="Times New Roman"/>
          <w:b/>
          <w:sz w:val="24"/>
          <w:szCs w:val="24"/>
        </w:rPr>
      </w:pP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lastRenderedPageBreak/>
        <w:t>Program 6: Naïve Bayes Classifier</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import math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import statistics as 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from sklearn.model_selection import train_test_split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import pandas as pd </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def summarizeByClass(x_tr,y_tr):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separated = {}  # Create a dictionary with  labels as keys 1 and 0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i in range(len(x_train)):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x, y = x_tr[i],y_tr[i]</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(y not in separated):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separated[y]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separated[y].append(x)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summary = {} # to store mean and std of +ve and -ve instances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lbl, subset in separated.items():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summary[lbl] = [ (st.mean(attribute), st.stdev(attribute))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attribute in zip(*subset)];  #zip(*res) transposes a matrix (2-d array/list)</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summary</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#For continuous attributes p is estimated using Gaussion distribution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 estimateProbability(x, mean, stdev):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exponent = math.exp(-(math.pow(x-mean,2)/(2*math.pow(stdev,2))))</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(1 / (math.sqrt(2*math.pi) * stdev)) * exponent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 predict(summaries, testVector):</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bestLabel, bestProb = None,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 =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lbl, mean_std in summaries.items():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#class and attribute information as mean and sd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p[lbl] =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i in range(len(mean_std)):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mean, stdev = mean_std[i]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x = testVector[i]</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p[lbl] *= estimateProbability(x, mean, stdev);</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#assigns that class which has he highest prob</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bestLabel is None or p[lbl] &gt; bestProb:</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bestProb = p[lbl]</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bestLabel = lbl</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bestLabel</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def do_classification_compute_accuracy(summaries, test_x, test_y):</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correct = 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for i in range(len(test_x)):</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result = predict(summaries, test_x[i])</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if result == test_y[i]:</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lastRenderedPageBreak/>
        <w:t xml:space="preserve">            correct = correct + 1</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accuracy = (correct/float(len(test_x))) * 100.0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return accuracy</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Main program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df=pd.read_csv('ConceptLearning.csv',header=None)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cols = [0,1,2,3]</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df_x = df[df.columns[cols]]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df_y = df[df.columns[4]]</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X = df_x.values.tolist()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Y = df_y.values.tolist()</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x_train, x_test, y_train, y_test = train_test_split(X,Y,test_size=0.10)</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print('Dataset loaded...')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print('Total instances available :',len(X))</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print('Total attributes present  :',len(X[0]))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print("First Five instances of dataset:")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for i in range(5):</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print(i+1 , ':' , X[i])</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print('\nDataset is split into training and testing set.')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print('Training examples = {0} \nTesting examples  = {1}'.format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xml:space="preserve">      (len(x_train), len(x_test)))</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summaries = summarizeByClass(x_train,y_train);</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accuracy = do_classification_compute_accuracy(summaries,x_test,y_test)</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print('\nAccuracy of the Naive Baysian Classifier is :', accuracy)</w:t>
      </w: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t>Output:</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Dataset loaded...</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Total instances available : 16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Total attributes present  : 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First Five instances of dataset:</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1 : [1, 1, 1, 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2 : [1, 1, 1, 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3 : [2, 1, 1, 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4 : [3, 2, 1, 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5 : [3, 3, 2, 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Dataset is split into training and testing set.</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Training examples = 14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Testing examples  = 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Accuracy of the Naive Baysian Classifier is : 100.0</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lastRenderedPageBreak/>
        <w:t>Program 7: EM and Kmeans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import matplotlib.pyplot as plt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from sklearn import datasets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from sklearn.cluster import KMeans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import pandas as pd</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import numpy as np</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import some data to play with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iris = datasets.load_iris()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X = pd.DataFrame(iris.data)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X.columns = ['Sepal_Length','Sepal_Width','Petal_Length','Petal_Width']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y = pd.DataFrame(iris.target)</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y.columns = ['Targets']</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Build the K Means Model</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model = KMeans(n_clusters=4)</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model.fit(X)  # model.labels_  : Gives cluster no for which samples belongs to</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 Visualise the clustering results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plt.figure(figsize=(14,14))</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colormap = np.array(['red', 'lime', 'black', 'blue'])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Plot the Original Classifications using Petal features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plt.subplot(2, 2,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plt.scatter(X.Petal_Length, X.Petal_Width, c=colormap[y.Targets], s=40)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plt.title('Real Clusters')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plt.xlabel('Petal Length')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plt.ylabel('Petal Width')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Plot the Models Classifications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plt.subplot(2, 2, 2)</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plt.scatter(X.Petal_Length, X.Petal_Width, c=colormap[model.labels_], s=40)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plt.title('K-Means Clustering')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plt.xlabel('Petal Length')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plt.ylabel('Petal Width')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General EM for GMM</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from sklearn import preprocessing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transform your data such that its distribution will have a</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 mean value 0 and standard deviation of 1.</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scaler = preprocessing.StandardScaler()</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scaler.fit(X)</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xsa = scaler.transform(X)</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xs = pd.DataFrame(xsa, columns = X.columns)</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from sklearn.mixture import GaussianMixture</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gmm = GaussianMixture(n_components=4)</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gmm.fit(xs)</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gmm_y = gmm.predict(xs)</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plt.subplot(2, 2, 3)</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lastRenderedPageBreak/>
        <w:t>plt.scatter(X.Petal_Length, X.Petal_Width, c=colormap[gmm_y], s=40)</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plt.title('GMM Clustering')</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plt.xlabel('Petal Length')</w:t>
      </w: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plt.ylabel('Petal Width')</w:t>
      </w:r>
    </w:p>
    <w:p w:rsidR="0058364A" w:rsidRPr="0058364A" w:rsidRDefault="0058364A" w:rsidP="0058364A">
      <w:pPr>
        <w:rPr>
          <w:rFonts w:ascii="Times New Roman" w:hAnsi="Times New Roman" w:cs="Times New Roman"/>
          <w:sz w:val="24"/>
          <w:szCs w:val="24"/>
        </w:rPr>
      </w:pPr>
    </w:p>
    <w:p w:rsidR="0058364A" w:rsidRPr="0058364A" w:rsidRDefault="0058364A" w:rsidP="0058364A">
      <w:pPr>
        <w:rPr>
          <w:rFonts w:ascii="Times New Roman" w:hAnsi="Times New Roman" w:cs="Times New Roman"/>
          <w:sz w:val="24"/>
          <w:szCs w:val="24"/>
        </w:rPr>
      </w:pPr>
      <w:r w:rsidRPr="0058364A">
        <w:rPr>
          <w:rFonts w:ascii="Times New Roman" w:hAnsi="Times New Roman" w:cs="Times New Roman"/>
          <w:sz w:val="24"/>
          <w:szCs w:val="24"/>
        </w:rPr>
        <w:t>print('Observation: The GMM using EM algorithm based clustering matched the true labels more closely than the Kmeans.')</w:t>
      </w:r>
    </w:p>
    <w:p w:rsidR="0058364A" w:rsidRPr="0058364A" w:rsidRDefault="0058364A" w:rsidP="0058364A">
      <w:pPr>
        <w:rPr>
          <w:rFonts w:ascii="Times New Roman" w:hAnsi="Times New Roman" w:cs="Times New Roman"/>
          <w:b/>
          <w:sz w:val="24"/>
          <w:szCs w:val="24"/>
        </w:rPr>
      </w:pPr>
      <w:r w:rsidRPr="0058364A">
        <w:rPr>
          <w:rFonts w:ascii="Times New Roman" w:hAnsi="Times New Roman" w:cs="Times New Roman"/>
          <w:b/>
          <w:sz w:val="24"/>
          <w:szCs w:val="24"/>
        </w:rPr>
        <w:t>Output:</w:t>
      </w:r>
    </w:p>
    <w:p w:rsidR="0058364A" w:rsidRPr="0058364A" w:rsidRDefault="0058364A" w:rsidP="0058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Observation: The GMM using EM algorithm based clustering matched the true labels more closely than the Kmeans.</w:t>
      </w:r>
    </w:p>
    <w:p w:rsidR="0058364A" w:rsidRPr="0058364A" w:rsidRDefault="0058364A" w:rsidP="0058364A">
      <w:pPr>
        <w:shd w:val="clear" w:color="auto" w:fill="FFFFFF"/>
        <w:rPr>
          <w:rFonts w:ascii="Times New Roman" w:eastAsia="Times New Roman" w:hAnsi="Times New Roman" w:cs="Times New Roman"/>
          <w:noProof/>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noProof/>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noProof/>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noProof/>
          <w:color w:val="000000"/>
          <w:sz w:val="24"/>
          <w:szCs w:val="24"/>
          <w:lang w:eastAsia="en-IN"/>
        </w:rPr>
      </w:pPr>
    </w:p>
    <w:p w:rsidR="0058364A" w:rsidRPr="0058364A" w:rsidRDefault="0058364A" w:rsidP="0058364A">
      <w:pPr>
        <w:shd w:val="clear" w:color="auto" w:fill="FFFFFF"/>
        <w:jc w:val="center"/>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noProof/>
          <w:color w:val="000000"/>
          <w:sz w:val="24"/>
          <w:szCs w:val="24"/>
          <w:lang w:val="en-IN" w:eastAsia="en-IN"/>
        </w:rPr>
        <w:drawing>
          <wp:inline distT="0" distB="0" distL="0" distR="0" wp14:anchorId="5C162304" wp14:editId="584A3C93">
            <wp:extent cx="5731510" cy="3638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b/>
          <w:color w:val="000000"/>
          <w:sz w:val="24"/>
          <w:szCs w:val="24"/>
          <w:lang w:eastAsia="en-IN"/>
        </w:rPr>
      </w:pPr>
      <w:r w:rsidRPr="0058364A">
        <w:rPr>
          <w:rFonts w:ascii="Times New Roman" w:eastAsia="Times New Roman" w:hAnsi="Times New Roman" w:cs="Times New Roman"/>
          <w:b/>
          <w:color w:val="000000"/>
          <w:sz w:val="24"/>
          <w:szCs w:val="24"/>
          <w:lang w:eastAsia="en-IN"/>
        </w:rPr>
        <w:lastRenderedPageBreak/>
        <w:t>Program 8: KNN</w:t>
      </w:r>
    </w:p>
    <w:p w:rsidR="0058364A" w:rsidRPr="0058364A" w:rsidRDefault="0058364A" w:rsidP="0058364A">
      <w:pPr>
        <w:shd w:val="clear" w:color="auto" w:fill="FFFFFF"/>
        <w:rPr>
          <w:rFonts w:ascii="Times New Roman" w:eastAsia="Times New Roman" w:hAnsi="Times New Roman" w:cs="Times New Roman"/>
          <w:b/>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from sklearn.datasets import load_iris</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from sklearn.neighbors import KNeighborsClassifier</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import numpy as np</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from sklearn.model_selection import train_test_split</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iris_dataset=load_iris()</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print("\nIRIS FEATURES \TARGET NAMES: \n",iris_dataset.target_names)</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for i in range(len(iris_dataset.target_names)):</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print("\n[{0}]:[{1}]".format(i,iris_dataset.target_names[i]))</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print("\nIRIS DATA :\n",iris_dataset["data"])</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X_train,X_test,y_train,y_test=train_test_split(iris_dataset["data"],iris_dataset["target"],random_state=0)</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print("\nTarget :\n",iris_dataset["target"])</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print("\nX TRAIN \n",X_train)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print("\nX TEST \n",X_test)</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print("\nY TRAIN \n",y_train)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print("\nY TEST \n",y_test)</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kn=KNeighborsClassifier(n_neighbors=1)</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kn.fit(X_train,y_train)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x_new=np.array([[5,2.9,1,0.2]])</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print("\nXNEW \n",x_new)</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prediction=kn.predict(x_new)</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print("\nPredicted target value: {}\n".format(prediction))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print("\nPredicted feature name:{}\n".format(iris_dataset["target_names"][prediction]))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i=1</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x=X_test[i]</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x_new=np.array([x])</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print("\nXNEW \n",x_new)</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for i in range(len(X_test)):</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x=X_test[i]</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x_new=np.array([x])</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prediction=kn.predict(x_new)</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print("\n Actual:[{0}][{1}] \t,Predicted:{2}{3}".format(y_test[i],iris_dataset["target_names"][y_test[i]],prediction,iris_dataset["target_names"][prediction]))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print("\nTEST SCORE[ACCURACY]: {:.2f}\n".format(kn.score(X_test,y_test)))</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b/>
          <w:color w:val="000000"/>
          <w:sz w:val="24"/>
          <w:szCs w:val="24"/>
          <w:lang w:eastAsia="en-IN"/>
        </w:rPr>
      </w:pPr>
      <w:r w:rsidRPr="0058364A">
        <w:rPr>
          <w:rFonts w:ascii="Times New Roman" w:eastAsia="Times New Roman" w:hAnsi="Times New Roman" w:cs="Times New Roman"/>
          <w:b/>
          <w:color w:val="000000"/>
          <w:sz w:val="24"/>
          <w:szCs w:val="24"/>
          <w:lang w:eastAsia="en-IN"/>
        </w:rPr>
        <w:t>Output:</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IRIS FEATURES \TARGET NAMES: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['setosa' 'versicolor' 'virginica']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IRIS DATA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3.5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lastRenderedPageBreak/>
        <w:t xml:space="preserve"> [4.9 3.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[4.7 3.2 1.3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[4.6 3.1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3.6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3.9 1.7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[4.6 3.4 1.4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3.4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[4.4 2.9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3.1 1.5 0.1]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3.7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[4.8 3.4 1.6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[4.8 3.  1.4 0.1]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[4.3 3.  1.1 0.1]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4.  1.2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4.4 1.5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3.9 1.3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3.5 1.4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3.8 1.7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3.8 1.5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3.4 1.7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3.7 1.5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[4.6 3.6 1.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3.3 1.7 0.5]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[4.8 3.4 1.9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  1.6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3.4 1.6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[5.2 3.5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[5.2 3.4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[4.7 3.2 1.6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[4.8 3.1 1.6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3.4 1.5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[5.2 4.1 1.5 0.1]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4.2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3.1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3.2 1.2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3.5 1.3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3.6 1.4 0.1]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[4.4 3.  1.3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3.4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3.5 1.3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[4.5 2.3 1.3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[4.4 3.2 1.3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3.5 1.6 0.6]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3.8 1.9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[4.8 3.  1.4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3.8 1.6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[4.6 3.2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[5.3 3.7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3.3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lastRenderedPageBreak/>
        <w:t xml:space="preserve"> [7.  3.2 4.7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3.2 4.5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[6.9 3.1 4.9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2.3 4.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[6.5 2.8 4.6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2.8 4.5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3.3 4.7 1.6]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2.4 3.3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[6.6 2.9 4.6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[5.2 2.7 3.9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2.  3.5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[5.9 3.  4.2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2.2 4.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2.9 4.7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2.9 3.6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3.1 4.4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3.  4.5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2.7 4.1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[6.2 2.2 4.5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2.5 3.9 1.1]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[5.9 3.2 4.8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2.8 4.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2.5 4.9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2.8 4.7 1.2]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2.9 4.3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[6.6 3.  4.4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[6.8 2.8 4.8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  5.  1.7]</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2.9 4.5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2.6 3.5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2.4 3.8 1.1]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2.4 3.7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2.7 3.9 1.2]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2.7 5.1 1.6]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  4.5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3.4 4.5 1.6]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3.1 4.7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2.3 4.4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3.  4.1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2.5 4.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2.6 4.4 1.2]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3.  4.6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2.6 4.  1.2]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2.3 3.3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2.7 4.2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3.  4.2 1.2]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2.9 4.2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[6.2 2.9 4.3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2.5 3.  1.1]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lastRenderedPageBreak/>
        <w:t xml:space="preserve"> [5.7 2.8 4.1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3.3 6.  2.5]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2.7 5.1 1.9]</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[7.1 3.  5.9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2.9 5.6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[6.5 3.  5.8 2.2]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[7.6 3.  6.6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2.5 4.5 1.7]</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[7.3 2.9 6.3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2.5 5.8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[7.2 3.6 6.1 2.5]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[6.5 3.2 5.1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2.7 5.3 1.9]</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[6.8 3.  5.5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2.5 5.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2.8 5.1 2.4]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3.2 5.3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[6.5 3.  5.5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[7.7 3.8 6.7 2.2]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[7.7 2.6 6.9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2.2 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[6.9 3.2 5.7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2.8 4.9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[7.7 2.8 6.7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2.7 4.9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3.3 5.7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[7.2 3.2 6.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[6.2 2.8 4.8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3.  4.9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2.8 5.6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[7.2 3.  5.8 1.6]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[7.4 2.8 6.1 1.9]</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[7.9 3.8 6.4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2.8 5.6 2.2]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2.8 5.1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2.6 5.6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[7.7 3.  6.1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3.4 5.6 2.4]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3.1 5.5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3.  4.8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[6.9 3.1 5.4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3.1 5.6 2.4]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[6.9 3.1 5.1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2.7 5.1 1.9]</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[6.8 3.2 5.9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3.3 5.7 2.5]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  5.2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2.5 5.  1.9]</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[6.5 3.  5.2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lastRenderedPageBreak/>
        <w:t xml:space="preserve"> [6.2 3.4 5.4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[5.9 3.  5.1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Target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[0 0 0 0 0 0 0 0 0 0 0 0 0 0 0 0 0 0 0 0 0 0 0 0 0 0 0 0 0 0 0 0 0 0 0 0 0</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0 0 0 0 0 0 0 0 0 0 0 0 0 1 1 1 1 1 1 1 1 1 1 1 1 1 1 1 1 1 1 1 1 1 1 1 1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1 1 1 1 1 1 1 1 1 1 1 1 1 1 1 1 1 1 1 1 1 1 1 1 1 1 2 2 2 2 2 2 2 2 2 2 2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2 2 2 2 2 2 2 2 2 2 2 2 2 2 2 2 2 2 2 2 2 2 2 2 2 2 2 2 2 2 2 2 2 2 2 2 2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2 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X TRAIN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[[5.9 3.  4.2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2.6 4.  1.2]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[6.8 3.  5.5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[4.7 3.2 1.3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[6.9 3.1 5.1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3.5 1.6 0.6]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3.7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2.  3.5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[6.5 3.  5.5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3.3 5.7 2.5]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2.2 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2.5 5.8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2.5 3.9 1.1]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[7.7 3.  6.1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3.3 4.7 1.6]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2.4 3.8 1.1]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2.7 4.9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2.8 5.1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2.5 4.5 1.7]</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2.5 5.  1.9]</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  3.2 4.7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[6.5 3.  5.2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3.4 4.5 1.6]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[4.8 3.1 1.6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2.7 5.1 1.9]</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2.7 4.2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2.9 3.6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2.5 4.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3.  4.6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[7.2 3.2 6.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[5.3 3.7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[4.3 3.  1.1 0.1]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2.7 5.3 1.9]</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3.  4.2 1.2]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3.4 1.7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4.4 1.5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[6.9 3.1 4.9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[4.6 3.1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lastRenderedPageBreak/>
        <w:t xml:space="preserve"> [5.9 3.  5.1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2.5 3.  1.1]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[4.6 3.4 1.4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[6.2 2.2 4.5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[7.2 3.6 6.1 2.5]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2.9 4.2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[4.8 3.  1.4 0.1]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[7.1 3.  5.9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[6.9 3.2 5.7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[6.5 3.  5.8 2.2]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2.8 5.6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3.8 1.6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[4.8 3.4 1.6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[6.5 3.2 5.1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3.3 5.7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[4.5 2.3 1.3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[6.2 3.4 5.4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3.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2.5 5.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[6.9 3.1 5.4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[4.4 3.2 1.3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3.6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[7.2 3.  5.8 1.6]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3.5 1.4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[4.4 3.  1.3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3.9 1.7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2.3 4.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[6.8 3.2 5.9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[7.6 3.  6.6 2.1]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3.5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3.1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[5.2 3.4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2.8 4.5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[6.6 3.  4.4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3.2 1.2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3.3 1.7 0.5]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2.9 4.3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3.4 1.5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[7.7 2.6 6.9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2.4 3.3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[7.9 3.8 6.4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3.1 4.4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[5.2 4.1 1.5 0.1]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3.  4.8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4.  1.2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[7.7 2.8 6.7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3.8 1.5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[4.7 3.2 1.6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[7.4 2.8 6.1 1.9]</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lastRenderedPageBreak/>
        <w:t xml:space="preserve"> [5.  3.3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3.4 5.6 2.4]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2.8 4.1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2.7 3.9 1.2]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2.6 3.5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3.2 5.3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  5.2 2.3]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2.5 4.9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  5.  1.7]</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  1.6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2.4 3.7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3.1 5.6 2.4]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2.7 5.1 1.9]</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3.4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[6.6 2.9 4.6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3.  4.1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[5.9 3.2 4.8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2.3 4.4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3.5 1.3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3.7 1.5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3.1 1.5 0.1]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2.9 5.6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2.7 4.1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[7.7 3.8 6.7 2.2]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[4.6 3.2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X TEST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[[5.8 2.8 5.1 2.4]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2.2 4.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4.2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[7.3 2.9 6.3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3.4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[6.3 3.3 6.  2.5]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3.5 1.3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[6.7 3.1 4.7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[6.8 2.8 4.8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2.8 4.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2.6 5.6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3.2 4.5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2.8 4.7 1.2]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[6.5 2.8 4.6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2.9 4.7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[4.9 3.6 1.4 0.1]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2.9 4.5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[5.5 2.6 4.4 1.2]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[4.8 3.  1.4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3.9 1.3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2.8 4.9 2.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[5.6 3.  4.5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lastRenderedPageBreak/>
        <w:t xml:space="preserve"> [4.8 3.4 1.9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[4.4 2.9 1.4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[6.2 2.8 4.8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[4.6 3.6 1.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[5.1 3.8 1.9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[6.2 2.9 4.3 1.3]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2.3 3.3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3.4 1.6 0.4]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3.1 5.5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[5.4 3.  4.5 1.5]</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[5.2 3.5 1.5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[6.1 3.  4.9 1.8]</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[6.4 2.8 5.6 2.2]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[5.2 2.7 3.9 1.4]</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[5.7 3.8 1.7 0.3]</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2.7 5.1 1.6]]</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Y TRAIN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[1 1 2 0 2 0 0 1 2 2 2 2 1 2 1 1 2 2 2 2 1 2 1 0 2 1 1 1 1 2 0 0 2 1 0 0 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0 2 1 0 1 2 1 0 2 2 2 2 0 0 2 2 0 2 0 2 2 0 0 2 0 0 0 1 2 2 0 0 0 1 1 0 0</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1 0 2 1 2 1 0 2 0 2 0 0 2 0 2 1 1 1 2 2 1 1 0 1 2 2 0 1 1 1 1 0 0 0 2 1 2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0]</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Y TEST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[2 1 0 2 0 2 0 1 1 1 2 1 1 1 1 0 1 1 0 0 2 1 0 0 2 0 0 1 1 0 2 1 0 2 2 1 0</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1]</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XNEW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[[5.  2.9 1.  0.2]]</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Predicted target value: [0]</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Predicted feature name:['setosa']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XNEW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[[6.  2.2 4.  1. ]]</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Actual:[2][virginica] </w:t>
      </w:r>
      <w:r w:rsidRPr="0058364A">
        <w:rPr>
          <w:rFonts w:ascii="Times New Roman" w:hAnsi="Times New Roman" w:cs="Times New Roman"/>
          <w:color w:val="000000"/>
          <w:sz w:val="24"/>
          <w:szCs w:val="24"/>
        </w:rPr>
        <w:tab/>
        <w:t>,Predicted:[2]['virginica']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Actual:[2][virginica] </w:t>
      </w:r>
      <w:r w:rsidRPr="0058364A">
        <w:rPr>
          <w:rFonts w:ascii="Times New Roman" w:hAnsi="Times New Roman" w:cs="Times New Roman"/>
          <w:color w:val="000000"/>
          <w:sz w:val="24"/>
          <w:szCs w:val="24"/>
        </w:rPr>
        <w:tab/>
        <w:t>,Predicted:[2]['virginica']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lastRenderedPageBreak/>
        <w:t xml:space="preserve"> Actual:[2][virginica] </w:t>
      </w:r>
      <w:r w:rsidRPr="0058364A">
        <w:rPr>
          <w:rFonts w:ascii="Times New Roman" w:hAnsi="Times New Roman" w:cs="Times New Roman"/>
          <w:color w:val="000000"/>
          <w:sz w:val="24"/>
          <w:szCs w:val="24"/>
        </w:rPr>
        <w:tab/>
        <w:t>,Predicted:[2]['virginica']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Actual:[2][virginica] </w:t>
      </w:r>
      <w:r w:rsidRPr="0058364A">
        <w:rPr>
          <w:rFonts w:ascii="Times New Roman" w:hAnsi="Times New Roman" w:cs="Times New Roman"/>
          <w:color w:val="000000"/>
          <w:sz w:val="24"/>
          <w:szCs w:val="24"/>
        </w:rPr>
        <w:tab/>
        <w:t>,Predicted:[2]['virginica']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Actual:[2][virginica] </w:t>
      </w:r>
      <w:r w:rsidRPr="0058364A">
        <w:rPr>
          <w:rFonts w:ascii="Times New Roman" w:hAnsi="Times New Roman" w:cs="Times New Roman"/>
          <w:color w:val="000000"/>
          <w:sz w:val="24"/>
          <w:szCs w:val="24"/>
        </w:rPr>
        <w:tab/>
        <w:t>,Predicted:[2]['virginica']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Actual:[2][virginica] </w:t>
      </w:r>
      <w:r w:rsidRPr="0058364A">
        <w:rPr>
          <w:rFonts w:ascii="Times New Roman" w:hAnsi="Times New Roman" w:cs="Times New Roman"/>
          <w:color w:val="000000"/>
          <w:sz w:val="24"/>
          <w:szCs w:val="24"/>
        </w:rPr>
        <w:tab/>
        <w:t>,Predicted:[2]['virginica']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Actual:[2][virginica] </w:t>
      </w:r>
      <w:r w:rsidRPr="0058364A">
        <w:rPr>
          <w:rFonts w:ascii="Times New Roman" w:hAnsi="Times New Roman" w:cs="Times New Roman"/>
          <w:color w:val="000000"/>
          <w:sz w:val="24"/>
          <w:szCs w:val="24"/>
        </w:rPr>
        <w:tab/>
        <w:t>,Predicted:[2]['virginica']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Actual:[2][virginica] </w:t>
      </w:r>
      <w:r w:rsidRPr="0058364A">
        <w:rPr>
          <w:rFonts w:ascii="Times New Roman" w:hAnsi="Times New Roman" w:cs="Times New Roman"/>
          <w:color w:val="000000"/>
          <w:sz w:val="24"/>
          <w:szCs w:val="24"/>
        </w:rPr>
        <w:tab/>
        <w:t>,Predicted:[2]['virginica']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Actual:[2][virginica] </w:t>
      </w:r>
      <w:r w:rsidRPr="0058364A">
        <w:rPr>
          <w:rFonts w:ascii="Times New Roman" w:hAnsi="Times New Roman" w:cs="Times New Roman"/>
          <w:color w:val="000000"/>
          <w:sz w:val="24"/>
          <w:szCs w:val="24"/>
        </w:rPr>
        <w:tab/>
        <w:t>,Predicted:[2]['virginica']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,Predicted:[1]['versicolor']</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Actual:[0][setosa] </w:t>
      </w:r>
      <w:r w:rsidRPr="0058364A">
        <w:rPr>
          <w:rFonts w:ascii="Times New Roman" w:hAnsi="Times New Roman" w:cs="Times New Roman"/>
          <w:color w:val="000000"/>
          <w:sz w:val="24"/>
          <w:szCs w:val="24"/>
        </w:rPr>
        <w:tab/>
        <w:t>,Predicted:[0]['setosa']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 xml:space="preserve"> Actual:[1][versicolor] </w:t>
      </w:r>
      <w:r w:rsidRPr="0058364A">
        <w:rPr>
          <w:rFonts w:ascii="Times New Roman" w:hAnsi="Times New Roman" w:cs="Times New Roman"/>
          <w:color w:val="000000"/>
          <w:sz w:val="24"/>
          <w:szCs w:val="24"/>
        </w:rPr>
        <w:tab/>
        <w:t>,Predicted:[2]['virginica']</w:t>
      </w: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p>
    <w:p w:rsidR="0058364A" w:rsidRPr="0058364A" w:rsidRDefault="0058364A" w:rsidP="0058364A">
      <w:pPr>
        <w:pStyle w:val="HTMLPreformatted"/>
        <w:shd w:val="clear" w:color="auto" w:fill="FFFFFF"/>
        <w:wordWrap w:val="0"/>
        <w:textAlignment w:val="baseline"/>
        <w:rPr>
          <w:rFonts w:ascii="Times New Roman" w:hAnsi="Times New Roman" w:cs="Times New Roman"/>
          <w:color w:val="000000"/>
          <w:sz w:val="24"/>
          <w:szCs w:val="24"/>
        </w:rPr>
      </w:pPr>
      <w:r w:rsidRPr="0058364A">
        <w:rPr>
          <w:rFonts w:ascii="Times New Roman" w:hAnsi="Times New Roman" w:cs="Times New Roman"/>
          <w:color w:val="000000"/>
          <w:sz w:val="24"/>
          <w:szCs w:val="24"/>
        </w:rPr>
        <w:t>TEST SCORE[ACCURACY]: 0.97</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4567C8" w:rsidRDefault="004567C8" w:rsidP="0058364A">
      <w:pPr>
        <w:shd w:val="clear" w:color="auto" w:fill="FFFFFF"/>
        <w:rPr>
          <w:rFonts w:ascii="Times New Roman" w:eastAsia="Times New Roman" w:hAnsi="Times New Roman" w:cs="Times New Roman"/>
          <w:b/>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b/>
          <w:color w:val="000000"/>
          <w:sz w:val="24"/>
          <w:szCs w:val="24"/>
          <w:lang w:eastAsia="en-IN"/>
        </w:rPr>
      </w:pPr>
      <w:r w:rsidRPr="0058364A">
        <w:rPr>
          <w:rFonts w:ascii="Times New Roman" w:eastAsia="Times New Roman" w:hAnsi="Times New Roman" w:cs="Times New Roman"/>
          <w:b/>
          <w:color w:val="000000"/>
          <w:sz w:val="24"/>
          <w:szCs w:val="24"/>
          <w:lang w:eastAsia="en-IN"/>
        </w:rPr>
        <w:lastRenderedPageBreak/>
        <w:t>Program 9:Locally Weighted Regression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import matplotlib.pyplot as pl</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from math import ceil</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import numpy as np</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from scipy import linalg</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def lowess(x, y, f=2. / 3., iter=3):</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n = len(x)</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r = int(ceil(f * 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h = [np.sort(np.abs(x - x[i]))[r] for i in range(n)]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w = np.clip(np.abs((x[:, None] - x[None, :]) / h), 0.0, 1.0)</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w = (1 - w ** 3) ** 3</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yest = np.zeros(n)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delta = np.ones(n)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for iteration in range(iter):</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for i in range(n):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weights = delta * w[:, i]</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b = np.array([np.sum(weights * y), np.sum(weights * y * x)])</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A = np.array([[np.sum(weights), np.sum(weights * x)],</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[np.sum(weights * x), np.sum(weights * x * x)]])</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beta = linalg.solve(A, b)</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yest[i] = beta[0] + beta[1] * x[i]</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residuals = y - yest</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s = np.median(np.abs(residuals))</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delta = np.clip(residuals / (6.0 * s), -1, 1)</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delta = (1 - delta ** 2) ** 2</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return yest</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if __name__ == '__main__':</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import math</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n = 100</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x = np.linspace(0, 2 * math.pi, 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y = np.sin(x) + 0.3 * np.random.randn(n)</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f = 0.25</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yest = lowess(x, y, f=f, iter=3)</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import pylab as pl</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pl.clf()</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pl.plot(x, y, label='y noisy')</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pl.plot(x, yest, label='y pred')</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pl.legend()</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r w:rsidRPr="0058364A">
        <w:rPr>
          <w:rFonts w:ascii="Times New Roman" w:eastAsia="Times New Roman" w:hAnsi="Times New Roman" w:cs="Times New Roman"/>
          <w:color w:val="000000"/>
          <w:sz w:val="24"/>
          <w:szCs w:val="24"/>
          <w:lang w:eastAsia="en-IN"/>
        </w:rPr>
        <w:t xml:space="preserve">    pl.show()</w:t>
      </w:r>
    </w:p>
    <w:p w:rsidR="0058364A" w:rsidRPr="0058364A" w:rsidRDefault="0058364A" w:rsidP="0058364A">
      <w:pPr>
        <w:shd w:val="clear" w:color="auto" w:fill="FFFFFF"/>
        <w:rPr>
          <w:rFonts w:ascii="Times New Roman" w:eastAsia="Times New Roman" w:hAnsi="Times New Roman" w:cs="Times New Roman"/>
          <w:color w:val="000000"/>
          <w:sz w:val="24"/>
          <w:szCs w:val="24"/>
          <w:lang w:eastAsia="en-IN"/>
        </w:rPr>
      </w:pPr>
    </w:p>
    <w:p w:rsidR="0058364A" w:rsidRDefault="0058364A" w:rsidP="0058364A">
      <w:pPr>
        <w:shd w:val="clear" w:color="auto" w:fill="FFFFFF"/>
        <w:rPr>
          <w:rFonts w:ascii="Times New Roman" w:eastAsia="Times New Roman" w:hAnsi="Times New Roman" w:cs="Times New Roman"/>
          <w:b/>
          <w:color w:val="000000"/>
          <w:sz w:val="24"/>
          <w:szCs w:val="24"/>
          <w:lang w:eastAsia="en-IN"/>
        </w:rPr>
      </w:pPr>
      <w:r w:rsidRPr="0058364A">
        <w:rPr>
          <w:rFonts w:ascii="Times New Roman" w:eastAsia="Times New Roman" w:hAnsi="Times New Roman" w:cs="Times New Roman"/>
          <w:b/>
          <w:color w:val="000000"/>
          <w:sz w:val="24"/>
          <w:szCs w:val="24"/>
          <w:lang w:eastAsia="en-IN"/>
        </w:rPr>
        <w:t>Output:</w:t>
      </w:r>
    </w:p>
    <w:p w:rsidR="0058364A" w:rsidRPr="0058364A" w:rsidRDefault="0058364A" w:rsidP="0058364A">
      <w:pPr>
        <w:shd w:val="clear" w:color="auto" w:fill="FFFFFF"/>
        <w:rPr>
          <w:rFonts w:ascii="Times New Roman" w:eastAsia="Times New Roman" w:hAnsi="Times New Roman" w:cs="Times New Roman"/>
          <w:b/>
          <w:color w:val="000000"/>
          <w:sz w:val="24"/>
          <w:szCs w:val="24"/>
          <w:lang w:eastAsia="en-IN"/>
        </w:rPr>
      </w:pPr>
      <w:r>
        <w:rPr>
          <w:noProof/>
          <w:lang w:val="en-IN" w:eastAsia="en-IN"/>
        </w:rPr>
        <w:lastRenderedPageBreak/>
        <w:drawing>
          <wp:inline distT="0" distB="0" distL="0" distR="0" wp14:anchorId="6A90B2FD" wp14:editId="4C2F71F2">
            <wp:extent cx="491490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0" cy="2438400"/>
                    </a:xfrm>
                    <a:prstGeom prst="rect">
                      <a:avLst/>
                    </a:prstGeom>
                  </pic:spPr>
                </pic:pic>
              </a:graphicData>
            </a:graphic>
          </wp:inline>
        </w:drawing>
      </w: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58364A" w:rsidRDefault="0058364A" w:rsidP="000D4B53">
      <w:pPr>
        <w:spacing w:line="0" w:lineRule="atLeast"/>
        <w:jc w:val="center"/>
        <w:rPr>
          <w:rFonts w:ascii="Times New Roman" w:hAnsi="Times New Roman" w:cs="Times New Roman"/>
          <w:b/>
          <w:sz w:val="24"/>
          <w:szCs w:val="24"/>
        </w:rPr>
      </w:pPr>
    </w:p>
    <w:p w:rsidR="006E5ACA" w:rsidRPr="00F63FF5" w:rsidRDefault="00367DDC" w:rsidP="000D4B53">
      <w:pPr>
        <w:spacing w:line="0" w:lineRule="atLeast"/>
        <w:jc w:val="center"/>
        <w:rPr>
          <w:rFonts w:ascii="Times New Roman" w:hAnsi="Times New Roman" w:cs="Times New Roman"/>
          <w:b/>
          <w:sz w:val="24"/>
          <w:szCs w:val="24"/>
        </w:rPr>
      </w:pPr>
      <w:r w:rsidRPr="00F63FF5">
        <w:rPr>
          <w:rFonts w:ascii="Times New Roman" w:eastAsia="Times New Roman" w:hAnsi="Times New Roman" w:cs="Times New Roman"/>
          <w:b/>
          <w:i/>
          <w:noProof/>
          <w:sz w:val="24"/>
          <w:szCs w:val="24"/>
          <w:lang w:val="en-IN" w:eastAsia="en-IN"/>
        </w:rPr>
        <w:lastRenderedPageBreak/>
        <mc:AlternateContent>
          <mc:Choice Requires="wps">
            <w:drawing>
              <wp:anchor distT="0" distB="0" distL="114300" distR="114300" simplePos="0" relativeHeight="251658240" behindDoc="1" locked="0" layoutInCell="1" allowOverlap="1">
                <wp:simplePos x="0" y="0"/>
                <wp:positionH relativeFrom="page">
                  <wp:posOffset>328930</wp:posOffset>
                </wp:positionH>
                <wp:positionV relativeFrom="page">
                  <wp:posOffset>9663430</wp:posOffset>
                </wp:positionV>
                <wp:extent cx="7115175" cy="0"/>
                <wp:effectExtent l="5080" t="5080" r="13970" b="13970"/>
                <wp:wrapNone/>
                <wp:docPr id="8"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51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B4CDB" id="Line 531"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9pt,760.9pt" to="586.15pt,7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dMFQIAACo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" strokeweight=".48pt">
                <w10:wrap anchorx="page" anchory="page"/>
              </v:line>
            </w:pict>
          </mc:Fallback>
        </mc:AlternateContent>
      </w:r>
      <w:r w:rsidR="006E5ACA" w:rsidRPr="00F63FF5">
        <w:rPr>
          <w:rFonts w:ascii="Times New Roman" w:hAnsi="Times New Roman" w:cs="Times New Roman"/>
          <w:b/>
          <w:sz w:val="24"/>
          <w:szCs w:val="24"/>
        </w:rPr>
        <w:t>VIVA QUESTIONS</w:t>
      </w:r>
    </w:p>
    <w:p w:rsidR="006E5ACA" w:rsidRPr="00F63FF5" w:rsidRDefault="006E5ACA">
      <w:pPr>
        <w:spacing w:line="246" w:lineRule="exact"/>
        <w:rPr>
          <w:rFonts w:ascii="Times New Roman" w:eastAsia="Times New Roman" w:hAnsi="Times New Roman" w:cs="Times New Roman"/>
          <w:sz w:val="24"/>
          <w:szCs w:val="24"/>
        </w:rPr>
      </w:pP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1) What is Machine learning?</w:t>
      </w:r>
    </w:p>
    <w:p w:rsidR="00DB4D3D" w:rsidRPr="00F63FF5" w:rsidRDefault="00DB4D3D" w:rsidP="00DB4D3D">
      <w:pPr>
        <w:spacing w:after="160" w:line="259" w:lineRule="auto"/>
        <w:jc w:val="both"/>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Machine learning is a branch of computer science which deals with system programming in order to automatically learn and improve with experience.  For example: Robots are programed so that they can perform the task based on data they gather from sensors. It automatically learns programs from data.</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2) Mention the difference between Data Mining and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Machine learning relates with the study, design and development of the algorithms that give computers the capability to learn without being explicitly programmed.  While, data mining can be defined as the process in which the unstructured data tries to extract knowledge or unknown interesting patterns.  During this process machine learning algorithms are used.</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w:t>
      </w:r>
      <w:r w:rsidR="00E7633F" w:rsidRPr="00F63FF5">
        <w:rPr>
          <w:rFonts w:ascii="Times New Roman" w:eastAsia="Times New Roman" w:hAnsi="Times New Roman" w:cs="Times New Roman"/>
          <w:b/>
          <w:sz w:val="24"/>
          <w:szCs w:val="24"/>
        </w:rPr>
        <w:t xml:space="preserve"> </w:t>
      </w:r>
      <w:r w:rsidRPr="00F63FF5">
        <w:rPr>
          <w:rFonts w:ascii="Times New Roman" w:eastAsia="Times New Roman" w:hAnsi="Times New Roman" w:cs="Times New Roman"/>
          <w:b/>
          <w:sz w:val="24"/>
          <w:szCs w:val="24"/>
        </w:rPr>
        <w:t xml:space="preserve"> What is ‘Overfitting’ in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In machine learning, when a statistical model describes random error or noise instead of underlying relationship ‘overfitting’ occurs.  When a model is excessively complex, overfitting is normally observed, because of having too many parameters with respect to the number of training data types. The model exhibits poor performance which has been overfit.</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4)  Why overfitting happens?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possibility of overfitting exists as the criteria used for training the model is not the same as the criteria used to judge the efficacy of a model.</w:t>
      </w:r>
    </w:p>
    <w:p w:rsidR="00DB4D3D" w:rsidRPr="00F63FF5" w:rsidRDefault="00DE2D57"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 xml:space="preserve">5)   </w:t>
      </w:r>
      <w:r w:rsidR="00DB4D3D" w:rsidRPr="00F63FF5">
        <w:rPr>
          <w:rFonts w:ascii="Times New Roman" w:eastAsia="Times New Roman" w:hAnsi="Times New Roman" w:cs="Times New Roman"/>
          <w:b/>
          <w:sz w:val="24"/>
          <w:szCs w:val="24"/>
        </w:rPr>
        <w:t>How can you avoid overfitting ?</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By using a lot of data overfitting can be avoided, overfitting happens relatively as you have a small dataset, and you try to learn from it. But if you have a small database and you are forced to come with a model based on that. In such situation, you can use a technique known as cross validation. In this method the dataset splits into two section, testing and training datasets, the testing dataset will only test the model while, in training dataset, the datapoints will come up with the model.</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In this technique,  a model is usually given a dataset of a known data on which training (training data set) is run and a dataset of unknown data against which the model is tested. The idea of cross validation is to define a dataset to “test” the model in the training phase.</w:t>
      </w:r>
    </w:p>
    <w:p w:rsidR="00DB4D3D" w:rsidRPr="00F63FF5" w:rsidRDefault="00DE2D57"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 xml:space="preserve">6)   </w:t>
      </w:r>
      <w:r w:rsidR="00DB4D3D" w:rsidRPr="00F63FF5">
        <w:rPr>
          <w:rFonts w:ascii="Times New Roman" w:eastAsia="Times New Roman" w:hAnsi="Times New Roman" w:cs="Times New Roman"/>
          <w:b/>
          <w:sz w:val="24"/>
          <w:szCs w:val="24"/>
        </w:rPr>
        <w:t>What is inductive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inductive machine learning involves the process of learning by examples, where a system, from a set of observed instances tries to induce a general rule.</w:t>
      </w:r>
    </w:p>
    <w:p w:rsidR="00DB4D3D" w:rsidRPr="00F63FF5" w:rsidRDefault="00DE2D57"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 xml:space="preserve">7)   </w:t>
      </w:r>
      <w:r w:rsidR="00DB4D3D" w:rsidRPr="00F63FF5">
        <w:rPr>
          <w:rFonts w:ascii="Times New Roman" w:eastAsia="Times New Roman" w:hAnsi="Times New Roman" w:cs="Times New Roman"/>
          <w:b/>
          <w:sz w:val="24"/>
          <w:szCs w:val="24"/>
        </w:rPr>
        <w:t xml:space="preserve">What are the five popular algorithms of Machine Learning? </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Decision Trees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Neural Networks (back propagation)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Probabilistic networks</w:t>
      </w:r>
    </w:p>
    <w:p w:rsidR="00DB4D3D" w:rsidRPr="00F63FF5" w:rsidRDefault="00DB4D3D" w:rsidP="00DB4D3D">
      <w:pPr>
        <w:spacing w:after="160" w:line="259" w:lineRule="auto"/>
        <w:rPr>
          <w:rFonts w:ascii="Times New Roman" w:eastAsia="Times New Roman" w:hAnsi="Times New Roman" w:cs="Times New Roman"/>
          <w:sz w:val="24"/>
          <w:szCs w:val="24"/>
        </w:rPr>
      </w:pP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lastRenderedPageBreak/>
        <w:t>d)      Nearest Neighbor</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e)      Support vector machines</w:t>
      </w:r>
    </w:p>
    <w:p w:rsidR="00DB4D3D" w:rsidRPr="00F63FF5" w:rsidRDefault="00DE2D57"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 xml:space="preserve">8)     </w:t>
      </w:r>
      <w:r w:rsidR="00DB4D3D" w:rsidRPr="00F63FF5">
        <w:rPr>
          <w:rFonts w:ascii="Times New Roman" w:eastAsia="Times New Roman" w:hAnsi="Times New Roman" w:cs="Times New Roman"/>
          <w:b/>
          <w:sz w:val="24"/>
          <w:szCs w:val="24"/>
        </w:rPr>
        <w:t>What are the different Algorithm techniques in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different types of techniques in Machine Learning are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Supervised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Unsupervised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Semi-supervised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      Reinforcement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e)      Transduction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f)       Learning to Learn</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9)      What are the three stages to build the hypotheses or model in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Model building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Model testing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Applying the model</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10)   What is the standard approach to supervised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standard approach to supervised learning is to split the set of example into the training set and the test.</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11)   What is ‘Training set’ and ‘Test set’?</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In various areas of information science like machine learning, a set of data is used to discover the potentially predictive relationship known as ‘Training Set’. Training set is an examples given to the learner, while Test set is used to test the accuracy of the hypotheses generated by the learner, and it is the set of example held back from the learner. Training set are distinct from Test set.</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12)   List down various approaches for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different approaches in Machine Learning are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Concept Vs Classification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Symbolic Vs Statistical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Inductive Vs Analytical Learning</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13)   What is not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Artificial Intelligence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Rule based inference</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14)   Explain what is the function of ‘Unsupervised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Find clusters of the data</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lastRenderedPageBreak/>
        <w:t>b)      Find low-dimensional representations of the data</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Find interesting directions in data</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      Interesting coordinates and correlations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e)      Find novel observations/ database cleaning</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15)   Explain what is the function of ‘Supervised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Classifications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Speech recognition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Regression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      Predict time series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e)      Annotate strings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16)   What is algorithm independent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Machine learning in where mathematical foundations is independent of any particular classifier or learning algorithm is referred as algorithm independent machine learning?</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17)   What is the difference between artificial learning and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Designing and developing algorithms according to the behaviours based on empirical data are known as Machine Learning.  While artificial intelligence in addition to machine learning, it also covers other aspects like knowledge representation, natural language processing, planning, robotics etc.</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18)   What is classifier in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classifier in a Machine Learning is a system that inputs a vector of discrete or continuous feature values and outputs a single discrete value, the class.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 xml:space="preserve">19)   What are the advantages of Naive Bayes? </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In Naïve Bayes classifier will converge quicker than discriminative models like logistic regression, so you need less training data.  The main advantage is that it can’t learn interactions between features.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20)   In what areas Pattern Recognition is used?</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Pattern Recognition can be used in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Computer Vision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Speech Recognition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Data Mining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      Statistics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e)      Informal Retrieval</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f)       Bio-Informatics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21)   What is Genetic Programming?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lastRenderedPageBreak/>
        <w:t>Genetic programming is one of the two techniques used in machine learning. The model is based on the testing and selecting the best choice among a set of results.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22)   What is Inductive Logic Programming in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Inductive Logic Programming (ILP) is a subfield of machine learning which uses logical programming representing background knowledge and examples.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23)   What is Model Selection in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process of selecting models among different mathematical models, which are used to describe the same data set is known as Model Selection. Model selection is applied to the fields of statistics, machine learning and data mining</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24)   What are the two methods used for the calibration in Supervised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two methods used for predicting good probabilities in Supervised Learning are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Platt Calibration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Isotonic Regression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These methods are designed for binary classification, and it is not trivial.</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25)   Which method is frequently used to prevent overfitting?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When there is sufficient data ‘Isotonic Regression’ is used to prevent an overfitting issue.</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26)   What is the difference between heuristic for rule learning and heuristics for decision trees?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difference is that the heuristics for decision trees evaluate the average quality of a number of disjointed sets while rule learners only evaluate the quality of the set of instances that is covered with the candidate rule.</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27)   What is Perceptron in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In Machine Learning, Perceptron is an algorithm for supervised classification of the input into one of several possible non-binary outputs.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28)   Explain the two components of Bayesian logic program?</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Bayesian logic program consists of two components.  The first component is a logical one ; it consists of a set of Bayesian Clauses, which captures the qualitative structure of the domain.  The second component is a quantitative one, it encodes the quantitative information about the domain.</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29)   What are Bayesian Networks (BN) ?</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Bayesian Network is used to represent the graphical model for probability relationship among a set of variables .</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30)   Why instance based learning algorithm sometimes referred as Lazy learning algorithm?</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Instance based learning algorithm is also referred as Lazy learning algorithm as they delay the induction or generalization process until classification is performed.</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31)   What are the two classification methods that SVM ( Support Vector Machine) can handle?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lastRenderedPageBreak/>
        <w:t>a)      Combining binary classifiers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Modifying binary to incorporate multiclass learning</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32)   What is ensemble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To solve a particular computational program, multiple models such as classifiers or experts are strategically generated and combined. This process is known as ensemble learning.</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33)   Why ensemble learning is used?</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Ensemble learning is used to improve the classification, prediction, function approximation etc of a model.</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34)   When to use ensemble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Ensemble learning is used when you build component classifiers that are more accurate and independent from each other.</w:t>
      </w:r>
    </w:p>
    <w:p w:rsidR="00DE2D57"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b/>
          <w:sz w:val="24"/>
          <w:szCs w:val="24"/>
        </w:rPr>
        <w:t>35)   What are the two paradigms of ensemble methods?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two paradigms of ensemble methods are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Sequential ensemble methods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Parallel ensemble methods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36)   What is the general principle of an ensemble method and what is bagging and boosting in ensemble method?</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general principle of an ensemble method is to combine the predictions of several models built with a given learning algorithm in order to improve robustness over a single model.  Bagging is a method in ensemble for improving unstable estimation or classification schemes.  While boosting method are used sequentially to reduce the bias of the combined model.  Boosting and Bagging both can reduce errors by reducing the variance term.</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37)   What is bias-variance decomposition of classification error in ensemble method?</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expected error of a learning algorithm can be decomposed into bias and variance. A bias term measures how closely the average classifier produced by the learning algorithm matches the target function.  The variance term measures how much the learning algorithm’s prediction fluctuates for different training sets.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38)   What is an Incremental Learning algorithm in ensemble?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Incremental learning method is the ability of an algorithm to learn from new data that may be available after classifier has already been generated from already available dataset.</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39)   What is PCA, KPCA and ICA used for?</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PCA (Principal Components Analysis), KPCA ( Kernel based Principal Component Analysis) and ICA ( Independent Component Analysis) are important feature extraction techniques used for dimensionality reduction.</w:t>
      </w:r>
    </w:p>
    <w:p w:rsidR="00001D9A" w:rsidRPr="00F63FF5" w:rsidRDefault="00001D9A" w:rsidP="00DB4D3D">
      <w:pPr>
        <w:spacing w:after="160" w:line="259" w:lineRule="auto"/>
        <w:rPr>
          <w:rFonts w:ascii="Times New Roman" w:eastAsia="Times New Roman" w:hAnsi="Times New Roman" w:cs="Times New Roman"/>
          <w:sz w:val="24"/>
          <w:szCs w:val="24"/>
        </w:rPr>
      </w:pPr>
    </w:p>
    <w:p w:rsidR="00001D9A" w:rsidRPr="00F63FF5" w:rsidRDefault="00001D9A" w:rsidP="00DB4D3D">
      <w:pPr>
        <w:spacing w:after="160" w:line="259" w:lineRule="auto"/>
        <w:rPr>
          <w:rFonts w:ascii="Times New Roman" w:eastAsia="Times New Roman" w:hAnsi="Times New Roman" w:cs="Times New Roman"/>
          <w:sz w:val="24"/>
          <w:szCs w:val="24"/>
        </w:rPr>
      </w:pP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lastRenderedPageBreak/>
        <w:t>40)   What is dimension reduction in Machine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In Machine Learning and statistics, dimension reduction is the process of reducing the number of random variables under considerations and can be divided into feature selection and feature extraction</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41)   What are support vector machines?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Support vector machines are supervised learning algorithms used for classification and regression analysis.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42)   What are the components of relational evaluation techniques?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important components of relational evaluation techniques are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Data Acquisition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Ground Truth Acquisition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Cross Validation Technique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      Query Type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e)      Scoring Metric</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f)       Significance Test</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43)   What are the different methods for Sequential Supervised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different methods to solve Sequential Supervised Learning problems are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Sliding-window methods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Recurrent sliding windows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Hidden Markow models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      Maximum entropy Markow models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e)      Conditional random fields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f)       Graph transformer networks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44)   What are the areas in robotics and information processing where sequential prediction problem arises?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areas in robotics and information processing where sequential prediction problem arises are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Imitation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Structured prediction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Model based reinforcement learning</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45)   What is batch statistical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Statistical learning techniques allow learning a function or predictor from a set of observed data that can make predictions about unseen or future data. These techniques provide guarantees on the performance of the learned predictor on the future unseen data based on a statistical assumption on the data generating process.</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lastRenderedPageBreak/>
        <w:t>46)   What is PAC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PAC (Probably Approximately Correct) learning is a learning framework that has been introduced to analyze learning algorithms and their statistical efficiency.</w:t>
      </w:r>
    </w:p>
    <w:p w:rsidR="00DB4D3D" w:rsidRPr="00F63FF5" w:rsidRDefault="00DE2D57"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 xml:space="preserve">47)    What different categories </w:t>
      </w:r>
      <w:r w:rsidR="00DB4D3D" w:rsidRPr="00F63FF5">
        <w:rPr>
          <w:rFonts w:ascii="Times New Roman" w:eastAsia="Times New Roman" w:hAnsi="Times New Roman" w:cs="Times New Roman"/>
          <w:b/>
          <w:sz w:val="24"/>
          <w:szCs w:val="24"/>
        </w:rPr>
        <w:t xml:space="preserve">can </w:t>
      </w:r>
      <w:r w:rsidRPr="00F63FF5">
        <w:rPr>
          <w:rFonts w:ascii="Times New Roman" w:eastAsia="Times New Roman" w:hAnsi="Times New Roman" w:cs="Times New Roman"/>
          <w:b/>
          <w:sz w:val="24"/>
          <w:szCs w:val="24"/>
        </w:rPr>
        <w:t xml:space="preserve">you </w:t>
      </w:r>
      <w:r w:rsidR="00DB4D3D" w:rsidRPr="00F63FF5">
        <w:rPr>
          <w:rFonts w:ascii="Times New Roman" w:eastAsia="Times New Roman" w:hAnsi="Times New Roman" w:cs="Times New Roman"/>
          <w:b/>
          <w:sz w:val="24"/>
          <w:szCs w:val="24"/>
        </w:rPr>
        <w:t>cat</w:t>
      </w:r>
      <w:r w:rsidRPr="00F63FF5">
        <w:rPr>
          <w:rFonts w:ascii="Times New Roman" w:eastAsia="Times New Roman" w:hAnsi="Times New Roman" w:cs="Times New Roman"/>
          <w:b/>
          <w:sz w:val="24"/>
          <w:szCs w:val="24"/>
        </w:rPr>
        <w:t>egorize</w:t>
      </w:r>
      <w:r w:rsidR="00DB4D3D" w:rsidRPr="00F63FF5">
        <w:rPr>
          <w:rFonts w:ascii="Times New Roman" w:eastAsia="Times New Roman" w:hAnsi="Times New Roman" w:cs="Times New Roman"/>
          <w:b/>
          <w:sz w:val="24"/>
          <w:szCs w:val="24"/>
        </w:rPr>
        <w:t xml:space="preserve"> </w:t>
      </w:r>
      <w:r w:rsidRPr="00F63FF5">
        <w:rPr>
          <w:rFonts w:ascii="Times New Roman" w:eastAsia="Times New Roman" w:hAnsi="Times New Roman" w:cs="Times New Roman"/>
          <w:b/>
          <w:sz w:val="24"/>
          <w:szCs w:val="24"/>
        </w:rPr>
        <w:t xml:space="preserve">in </w:t>
      </w:r>
      <w:r w:rsidR="00DB4D3D" w:rsidRPr="00F63FF5">
        <w:rPr>
          <w:rFonts w:ascii="Times New Roman" w:eastAsia="Times New Roman" w:hAnsi="Times New Roman" w:cs="Times New Roman"/>
          <w:b/>
          <w:sz w:val="24"/>
          <w:szCs w:val="24"/>
        </w:rPr>
        <w:t>the sequence learning process?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Sequence prediction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Sequence generation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Sequence recognition</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      Sequential decision</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48)   What is sequence learning?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Sequence learning is a method of teaching and learning in a logical manner.</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49)   What are two techniques of Machine Learning ?</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The two techniques of Machine Learning are</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a)      Genetic Programming</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      Inductive Learning</w:t>
      </w:r>
    </w:p>
    <w:p w:rsidR="00DB4D3D" w:rsidRPr="00F63FF5" w:rsidRDefault="00DB4D3D" w:rsidP="00DB4D3D">
      <w:pPr>
        <w:spacing w:after="160" w:line="259" w:lineRule="auto"/>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50)   Give a popular application of machine learning that you see on day to day basis?</w:t>
      </w:r>
    </w:p>
    <w:p w:rsidR="00DB4D3D" w:rsidRPr="00F63FF5" w:rsidRDefault="00DB4D3D" w:rsidP="00DB4D3D">
      <w:pPr>
        <w:spacing w:after="160" w:line="259" w:lineRule="auto"/>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The recommendation engine implemented by major ecommerce websites uses Machine Learning </w:t>
      </w:r>
    </w:p>
    <w:p w:rsidR="006E5ACA" w:rsidRPr="00F63FF5" w:rsidRDefault="006E5ACA">
      <w:pPr>
        <w:tabs>
          <w:tab w:val="left" w:pos="8780"/>
        </w:tabs>
        <w:spacing w:line="0" w:lineRule="atLeast"/>
        <w:rPr>
          <w:rFonts w:ascii="Times New Roman" w:eastAsia="Times New Roman" w:hAnsi="Times New Roman" w:cs="Times New Roman"/>
          <w:b/>
          <w:i/>
          <w:sz w:val="24"/>
          <w:szCs w:val="24"/>
        </w:rPr>
        <w:sectPr w:rsidR="006E5ACA" w:rsidRPr="00F63FF5">
          <w:pgSz w:w="12240" w:h="15840"/>
          <w:pgMar w:top="448" w:right="980" w:bottom="508" w:left="720" w:header="0" w:footer="0" w:gutter="0"/>
          <w:cols w:space="0" w:equalWidth="0">
            <w:col w:w="10540"/>
          </w:cols>
          <w:docGrid w:linePitch="360"/>
        </w:sectPr>
      </w:pPr>
    </w:p>
    <w:p w:rsidR="006E5ACA" w:rsidRPr="00F63FF5" w:rsidRDefault="00001D9A" w:rsidP="00001D9A">
      <w:pPr>
        <w:spacing w:line="0" w:lineRule="atLeast"/>
        <w:jc w:val="center"/>
        <w:rPr>
          <w:rFonts w:ascii="Times New Roman" w:eastAsia="Times New Roman" w:hAnsi="Times New Roman" w:cs="Times New Roman"/>
          <w:b/>
          <w:sz w:val="24"/>
          <w:szCs w:val="24"/>
        </w:rPr>
      </w:pPr>
      <w:bookmarkStart w:id="4" w:name="page49"/>
      <w:bookmarkEnd w:id="4"/>
      <w:r w:rsidRPr="00F63FF5">
        <w:rPr>
          <w:rFonts w:ascii="Times New Roman" w:eastAsia="Times New Roman" w:hAnsi="Times New Roman" w:cs="Times New Roman"/>
          <w:b/>
          <w:sz w:val="24"/>
          <w:szCs w:val="24"/>
        </w:rPr>
        <w:lastRenderedPageBreak/>
        <w:t>CONTENT BEYOND SYLLABUS</w:t>
      </w:r>
    </w:p>
    <w:p w:rsidR="006E5ACA" w:rsidRPr="00F63FF5" w:rsidRDefault="006E5ACA">
      <w:pPr>
        <w:spacing w:line="274" w:lineRule="exact"/>
        <w:rPr>
          <w:rFonts w:ascii="Times New Roman" w:eastAsia="Times New Roman" w:hAnsi="Times New Roman" w:cs="Times New Roman"/>
          <w:sz w:val="24"/>
          <w:szCs w:val="24"/>
        </w:rPr>
      </w:pPr>
    </w:p>
    <w:p w:rsidR="006E5ACA" w:rsidRPr="00F63FF5" w:rsidRDefault="006E5ACA" w:rsidP="00425CCC">
      <w:pPr>
        <w:spacing w:line="0" w:lineRule="atLeast"/>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 xml:space="preserve">Program 1: </w:t>
      </w:r>
      <w:r w:rsidR="00425CCC" w:rsidRPr="00F63FF5">
        <w:rPr>
          <w:rFonts w:ascii="Times New Roman" w:eastAsia="Times New Roman" w:hAnsi="Times New Roman" w:cs="Times New Roman"/>
          <w:b/>
          <w:sz w:val="24"/>
          <w:szCs w:val="24"/>
        </w:rPr>
        <w:t>Load a dataset for machine learning locally.</w:t>
      </w:r>
    </w:p>
    <w:p w:rsidR="00425CCC" w:rsidRPr="00F63FF5" w:rsidRDefault="00425CCC" w:rsidP="00425CCC">
      <w:pPr>
        <w:spacing w:line="0" w:lineRule="atLeast"/>
        <w:rPr>
          <w:rFonts w:ascii="Times New Roman" w:eastAsia="Times New Roman" w:hAnsi="Times New Roman" w:cs="Times New Roman"/>
          <w:sz w:val="24"/>
          <w:szCs w:val="24"/>
        </w:rPr>
      </w:pP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import pandas as pd</w:t>
      </w:r>
    </w:p>
    <w:p w:rsidR="00425CCC" w:rsidRPr="00F63FF5" w:rsidRDefault="00425CCC" w:rsidP="00425CCC">
      <w:pPr>
        <w:spacing w:line="0" w:lineRule="atLeast"/>
        <w:rPr>
          <w:rFonts w:ascii="Times New Roman" w:eastAsia="Times New Roman" w:hAnsi="Times New Roman" w:cs="Times New Roman"/>
          <w:sz w:val="24"/>
          <w:szCs w:val="24"/>
        </w:rPr>
      </w:pP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#reading csv file</w:t>
      </w:r>
    </w:p>
    <w:p w:rsidR="00425CCC" w:rsidRPr="00F63FF5" w:rsidRDefault="00425CCC" w:rsidP="00425CCC">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data = pd.read_csv('weather.csv')</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shape of dataset</w:t>
      </w:r>
    </w:p>
    <w:p w:rsidR="00425CCC" w:rsidRPr="00F63FF5" w:rsidRDefault="00425CCC" w:rsidP="00425CCC">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print("Shape:", data.shape)</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column names</w:t>
      </w:r>
    </w:p>
    <w:p w:rsidR="00425CCC" w:rsidRPr="00F63FF5" w:rsidRDefault="00425CCC" w:rsidP="00425CCC">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print("\nFeatures:", data.columns)</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#storing the feature matrix (X) and response vector (y)</w:t>
      </w:r>
    </w:p>
    <w:p w:rsidR="00425CCC" w:rsidRPr="00F63FF5" w:rsidRDefault="00425CCC" w:rsidP="00425CCC">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X = data[data.columns[:-1]]</w:t>
      </w:r>
    </w:p>
    <w:p w:rsidR="00425CCC" w:rsidRPr="00F63FF5" w:rsidRDefault="00425CCC" w:rsidP="00425CCC">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y = data[data.columns[-1]]</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printing first 5 rows of feature matrix</w:t>
      </w:r>
    </w:p>
    <w:p w:rsidR="00425CCC" w:rsidRPr="00F63FF5" w:rsidRDefault="00425CCC" w:rsidP="00425CCC">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print("\nFeature matrix:\n", X.head(10))</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printing first 5 values of response vector</w:t>
      </w:r>
    </w:p>
    <w:p w:rsidR="006E5ACA" w:rsidRPr="00F63FF5" w:rsidRDefault="00425CCC" w:rsidP="00425CCC">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print("\nResponse vector:\n", y.head(10))</w:t>
      </w:r>
    </w:p>
    <w:p w:rsidR="00425CCC" w:rsidRPr="00F63FF5" w:rsidRDefault="00425CCC" w:rsidP="00425CCC">
      <w:pPr>
        <w:spacing w:line="0" w:lineRule="atLeast"/>
        <w:rPr>
          <w:rFonts w:ascii="Times New Roman" w:eastAsia="Times New Roman" w:hAnsi="Times New Roman" w:cs="Times New Roman"/>
          <w:sz w:val="24"/>
          <w:szCs w:val="24"/>
        </w:rPr>
      </w:pPr>
    </w:p>
    <w:p w:rsidR="00425CCC" w:rsidRPr="00F63FF5" w:rsidRDefault="00425CCC" w:rsidP="00425CCC">
      <w:pPr>
        <w:spacing w:line="0" w:lineRule="atLeast"/>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Output</w:t>
      </w:r>
    </w:p>
    <w:p w:rsidR="00425CCC" w:rsidRPr="00F63FF5" w:rsidRDefault="00425CCC" w:rsidP="00425CCC">
      <w:pPr>
        <w:spacing w:line="0" w:lineRule="atLeast"/>
        <w:rPr>
          <w:rFonts w:ascii="Times New Roman" w:eastAsia="Times New Roman" w:hAnsi="Times New Roman" w:cs="Times New Roman"/>
          <w:sz w:val="24"/>
          <w:szCs w:val="24"/>
        </w:rPr>
      </w:pP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Shape: (14, 5)</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Features: Index(['Outlook', 'Temperature', 'Humidity', 'Windy', 'Play'], dtype='object')</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Feature matrix:</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Outlook Temperature Humidity  Windy</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0  overcast         hot     high  False</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  overcast        cool   normal   True</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2  overcast        mild     high   True</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3  overcast         hot   normal  False</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4     rainy        mild     high  False</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5     rainy        cool   normal  False</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6     rainy        cool   normal   True</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7     rainy        mild   normal  False</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8     rainy        mild     high   True</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9     sunny         hot     high  False</w:t>
      </w:r>
    </w:p>
    <w:p w:rsidR="00425CCC" w:rsidRPr="00F63FF5" w:rsidRDefault="00425CCC" w:rsidP="00425CCC">
      <w:pPr>
        <w:spacing w:line="0" w:lineRule="atLeast"/>
        <w:rPr>
          <w:rFonts w:ascii="Times New Roman" w:eastAsia="Times New Roman" w:hAnsi="Times New Roman" w:cs="Times New Roman"/>
          <w:sz w:val="24"/>
          <w:szCs w:val="24"/>
        </w:rPr>
      </w:pP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Response vector:</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0    yes</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    yes</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2    yes</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3    yes</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4    yes</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5    yes</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6     no</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7    yes</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8     no</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9     no</w:t>
      </w:r>
    </w:p>
    <w:p w:rsidR="00425CCC" w:rsidRPr="00F63FF5" w:rsidRDefault="00425CCC" w:rsidP="00425CCC">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Name: Play, dtype: object</w:t>
      </w:r>
    </w:p>
    <w:p w:rsidR="00001D9A" w:rsidRPr="00F63FF5" w:rsidRDefault="00001D9A" w:rsidP="00966699">
      <w:pPr>
        <w:spacing w:line="0" w:lineRule="atLeast"/>
        <w:rPr>
          <w:rFonts w:ascii="Times New Roman" w:eastAsia="Times New Roman" w:hAnsi="Times New Roman" w:cs="Times New Roman"/>
          <w:b/>
          <w:sz w:val="24"/>
          <w:szCs w:val="24"/>
        </w:rPr>
      </w:pPr>
    </w:p>
    <w:p w:rsidR="00966699" w:rsidRPr="00F63FF5" w:rsidRDefault="00966699" w:rsidP="00966699">
      <w:pPr>
        <w:spacing w:line="0" w:lineRule="atLeast"/>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 xml:space="preserve">Program 2: </w:t>
      </w:r>
      <w:r w:rsidR="00001D9A" w:rsidRPr="00F63FF5">
        <w:rPr>
          <w:rFonts w:ascii="Times New Roman" w:eastAsia="Times New Roman" w:hAnsi="Times New Roman" w:cs="Times New Roman"/>
          <w:b/>
          <w:sz w:val="24"/>
          <w:szCs w:val="24"/>
        </w:rPr>
        <w:t xml:space="preserve"> </w:t>
      </w:r>
      <w:r w:rsidRPr="00F63FF5">
        <w:rPr>
          <w:rFonts w:ascii="Times New Roman" w:eastAsia="Times New Roman" w:hAnsi="Times New Roman" w:cs="Times New Roman"/>
          <w:b/>
          <w:sz w:val="24"/>
          <w:szCs w:val="24"/>
        </w:rPr>
        <w:t>Program to draw Box and whisker plot on iris dataset.</w:t>
      </w:r>
    </w:p>
    <w:p w:rsidR="00966699" w:rsidRPr="00F63FF5" w:rsidRDefault="00966699" w:rsidP="00966699">
      <w:pPr>
        <w:spacing w:line="0" w:lineRule="atLeast"/>
        <w:rPr>
          <w:rFonts w:ascii="Times New Roman" w:eastAsia="Times New Roman" w:hAnsi="Times New Roman" w:cs="Times New Roman"/>
          <w:b/>
          <w:sz w:val="24"/>
          <w:szCs w:val="24"/>
        </w:rPr>
      </w:pP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#Load libraries</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import pandas</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from pandas.tools.plotting import scatter_matrix</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import matplotlib.pyplot as plt</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#Load dataset</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url = "https://archive.ics.uci.edu/ml/machine-learning-databases/iris/iris.data"</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names = ['sepal-length', 'sepal-width', 'petal-length', 'petal-width', 'class']</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dataset = pandas.read_csv(url, names=names)</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#shape</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print(dataset.shape)</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#head</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print(dataset.head(20))</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#descriptions</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print(dataset.describe())</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#class distribution</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print(dataset.groupby('class').size())</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#box and whisker plots</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dataset.plot(kind='box', subplots=True, layout=(2,2), sharex=False, sharey=False)</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plt.show()</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#histograms</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dataset.hist()</w:t>
      </w:r>
    </w:p>
    <w:p w:rsidR="00966699" w:rsidRPr="00F63FF5" w:rsidRDefault="00966699" w:rsidP="00BF78B1">
      <w:pPr>
        <w:spacing w:line="0" w:lineRule="atLeast"/>
        <w:ind w:firstLine="720"/>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plt.show()</w:t>
      </w:r>
    </w:p>
    <w:p w:rsidR="00BF78B1" w:rsidRPr="00F63FF5" w:rsidRDefault="00BF78B1" w:rsidP="00966699">
      <w:pPr>
        <w:spacing w:line="0" w:lineRule="atLeast"/>
        <w:rPr>
          <w:rFonts w:ascii="Times New Roman" w:eastAsia="Times New Roman" w:hAnsi="Times New Roman" w:cs="Times New Roman"/>
          <w:sz w:val="24"/>
          <w:szCs w:val="24"/>
        </w:rPr>
      </w:pPr>
    </w:p>
    <w:p w:rsidR="00BF78B1" w:rsidRPr="00F63FF5" w:rsidRDefault="00BF78B1" w:rsidP="00966699">
      <w:pPr>
        <w:spacing w:line="0" w:lineRule="atLeast"/>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Output</w:t>
      </w:r>
    </w:p>
    <w:p w:rsidR="00BF78B1" w:rsidRPr="00F63FF5" w:rsidRDefault="00BF78B1" w:rsidP="00966699">
      <w:pPr>
        <w:spacing w:line="0" w:lineRule="atLeast"/>
        <w:rPr>
          <w:rFonts w:ascii="Times New Roman" w:eastAsia="Times New Roman" w:hAnsi="Times New Roman" w:cs="Times New Roman"/>
          <w:b/>
          <w:sz w:val="24"/>
          <w:szCs w:val="24"/>
        </w:rPr>
      </w:pP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(150, 5)</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sepal-length  sepal-width     ...       petal-width        class</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0            5.1          3.5     ...               0.2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            4.9          3.0     ...               0.2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2            4.7          3.2     ...               0.2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3            4.6          3.1     ...               0.2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4            5.0          3.6     ...               0.2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5            5.4          3.9     ...               0.4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6            4.6          3.4     ...               0.3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7            5.0          3.4     ...               0.2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8            4.4          2.9     ...               0.2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9            4.9          3.1     ...               0.1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10           5.4          3.7     ...               0.2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11           4.8          3.4     ...               0.2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12           4.8          3.0     ...               0.1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13           4.3          3.0     ...               0.1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14           5.8          4.0     ...               0.2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15           5.7          4.4     ...               0.4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16           5.4          3.9     ...               0.4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17           5.1          3.5     ...               0.3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18           5.7          3.8     ...               0.3  Iris-setosa</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lastRenderedPageBreak/>
        <w:t>19           5.1          3.8     ...               0.3  Iris-setosa</w:t>
      </w:r>
    </w:p>
    <w:p w:rsidR="00966699" w:rsidRPr="00F63FF5" w:rsidRDefault="00966699" w:rsidP="00966699">
      <w:pPr>
        <w:spacing w:line="0" w:lineRule="atLeast"/>
        <w:rPr>
          <w:rFonts w:ascii="Times New Roman" w:eastAsia="Times New Roman" w:hAnsi="Times New Roman" w:cs="Times New Roman"/>
          <w:sz w:val="24"/>
          <w:szCs w:val="24"/>
        </w:rPr>
      </w:pP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[20 rows x 5 columns]</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sepal-length  sepal-width  petal-length  petal-width</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count    150.000000   150.000000    150.000000   150.000000</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mean       5.843333     3.054000      3.758667     1.198667</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std        0.828066     0.433594      1.764420     0.763161</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min        4.300000     2.000000      1.000000     0.100000</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25%        5.100000     2.800000      1.600000     0.300000</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50%        5.800000     3.000000      4.350000     1.300000</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75%        6.400000     3.300000      5.100000     1.800000</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max        7.900000     4.400000      6.900000     2.500000</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class</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Iris-setosa        50</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Iris-versicolor    50</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Iris-virginica     50</w:t>
      </w:r>
    </w:p>
    <w:p w:rsidR="00966699" w:rsidRPr="00F63FF5" w:rsidRDefault="00966699" w:rsidP="0096669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dtype: int64</w:t>
      </w:r>
    </w:p>
    <w:p w:rsidR="00BF78B1" w:rsidRPr="00F63FF5" w:rsidRDefault="00E87648" w:rsidP="007E2C4B">
      <w:pPr>
        <w:pStyle w:val="NoSpacing"/>
        <w:jc w:val="center"/>
        <w:rPr>
          <w:rFonts w:ascii="Times New Roman" w:hAnsi="Times New Roman" w:cs="Times New Roman"/>
          <w:sz w:val="24"/>
          <w:szCs w:val="24"/>
        </w:rPr>
      </w:pPr>
      <w:r w:rsidRPr="00F63FF5">
        <w:rPr>
          <w:rFonts w:ascii="Times New Roman" w:hAnsi="Times New Roman" w:cs="Times New Roman"/>
          <w:noProof/>
          <w:sz w:val="24"/>
          <w:szCs w:val="24"/>
          <w:lang w:val="en-IN" w:eastAsia="en-IN"/>
        </w:rPr>
        <w:drawing>
          <wp:inline distT="0" distB="0" distL="0" distR="0">
            <wp:extent cx="3351471" cy="2513605"/>
            <wp:effectExtent l="19050" t="0" r="1329" b="0"/>
            <wp:docPr id="1"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6" cstate="print"/>
                    <a:stretch>
                      <a:fillRect/>
                    </a:stretch>
                  </pic:blipFill>
                  <pic:spPr>
                    <a:xfrm>
                      <a:off x="0" y="0"/>
                      <a:ext cx="3351471" cy="2513605"/>
                    </a:xfrm>
                    <a:prstGeom prst="rect">
                      <a:avLst/>
                    </a:prstGeom>
                  </pic:spPr>
                </pic:pic>
              </a:graphicData>
            </a:graphic>
          </wp:inline>
        </w:drawing>
      </w:r>
    </w:p>
    <w:p w:rsidR="00E87648" w:rsidRPr="00F63FF5" w:rsidRDefault="00E87648" w:rsidP="007E2C4B">
      <w:pPr>
        <w:pStyle w:val="NoSpacing"/>
        <w:jc w:val="center"/>
        <w:rPr>
          <w:rFonts w:ascii="Times New Roman" w:hAnsi="Times New Roman" w:cs="Times New Roman"/>
          <w:sz w:val="24"/>
          <w:szCs w:val="24"/>
        </w:rPr>
      </w:pPr>
      <w:r w:rsidRPr="00F63FF5">
        <w:rPr>
          <w:rFonts w:ascii="Times New Roman" w:hAnsi="Times New Roman" w:cs="Times New Roman"/>
          <w:noProof/>
          <w:sz w:val="24"/>
          <w:szCs w:val="24"/>
          <w:lang w:val="en-IN" w:eastAsia="en-IN"/>
        </w:rPr>
        <w:drawing>
          <wp:inline distT="0" distB="0" distL="0" distR="0">
            <wp:extent cx="4212708" cy="3159530"/>
            <wp:effectExtent l="19050" t="0" r="0" b="0"/>
            <wp:docPr id="4" name="Picture 3" descr="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1.png"/>
                    <pic:cNvPicPr/>
                  </pic:nvPicPr>
                  <pic:blipFill>
                    <a:blip r:embed="rId27" cstate="print"/>
                    <a:stretch>
                      <a:fillRect/>
                    </a:stretch>
                  </pic:blipFill>
                  <pic:spPr>
                    <a:xfrm>
                      <a:off x="0" y="0"/>
                      <a:ext cx="4217488" cy="3163115"/>
                    </a:xfrm>
                    <a:prstGeom prst="rect">
                      <a:avLst/>
                    </a:prstGeom>
                  </pic:spPr>
                </pic:pic>
              </a:graphicData>
            </a:graphic>
          </wp:inline>
        </w:drawing>
      </w:r>
    </w:p>
    <w:p w:rsidR="007E2C4B" w:rsidRPr="00F63FF5" w:rsidRDefault="007E2C4B" w:rsidP="00425CCC">
      <w:pPr>
        <w:spacing w:line="0" w:lineRule="atLeast"/>
        <w:rPr>
          <w:rFonts w:ascii="Times New Roman" w:eastAsia="Times New Roman" w:hAnsi="Times New Roman" w:cs="Times New Roman"/>
          <w:sz w:val="24"/>
          <w:szCs w:val="24"/>
        </w:rPr>
      </w:pPr>
    </w:p>
    <w:p w:rsidR="007E2C4B" w:rsidRPr="00F63FF5" w:rsidRDefault="007E2C4B" w:rsidP="007E2C4B">
      <w:pPr>
        <w:spacing w:line="0" w:lineRule="atLeast"/>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Program 3: Python program to draw sigmoid function</w:t>
      </w:r>
    </w:p>
    <w:p w:rsidR="007E2C4B" w:rsidRPr="00F63FF5" w:rsidRDefault="007E2C4B" w:rsidP="00425CCC">
      <w:pPr>
        <w:spacing w:line="0" w:lineRule="atLeast"/>
        <w:rPr>
          <w:rFonts w:ascii="Times New Roman" w:eastAsia="Times New Roman" w:hAnsi="Times New Roman" w:cs="Times New Roman"/>
          <w:sz w:val="24"/>
          <w:szCs w:val="24"/>
        </w:rPr>
      </w:pP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import numpy as np</w:t>
      </w: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import matplotlib.pyplot as plt</w:t>
      </w: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z = np.arange(-2, 2, 0.01);</w:t>
      </w: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sigmoid = 1/(1+np.exp(-z));</w:t>
      </w: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fig = plt.figure('Cost function convergence')</w:t>
      </w: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plt.plot(z,sigmoid)</w:t>
      </w: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plt.grid(True)</w:t>
      </w: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plt.xlabel(' input z')</w:t>
      </w: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plt.ylabel('Output')</w:t>
      </w: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plt.title('Sigmoid function graph')</w:t>
      </w: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plt.show()</w:t>
      </w:r>
    </w:p>
    <w:p w:rsidR="00DE0E39" w:rsidRPr="00F63FF5" w:rsidRDefault="00DE0E39" w:rsidP="00DE0E39">
      <w:pPr>
        <w:spacing w:line="0" w:lineRule="atLeast"/>
        <w:rPr>
          <w:rFonts w:ascii="Times New Roman" w:eastAsia="Times New Roman" w:hAnsi="Times New Roman" w:cs="Times New Roman"/>
          <w:sz w:val="24"/>
          <w:szCs w:val="24"/>
        </w:rPr>
      </w:pPr>
    </w:p>
    <w:p w:rsidR="00DE0E39" w:rsidRPr="00F63FF5" w:rsidRDefault="00DE0E39" w:rsidP="00DE0E39">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noProof/>
          <w:sz w:val="24"/>
          <w:szCs w:val="24"/>
          <w:lang w:val="en-IN" w:eastAsia="en-IN"/>
        </w:rPr>
        <w:drawing>
          <wp:inline distT="0" distB="0" distL="0" distR="0">
            <wp:extent cx="5852172" cy="4389129"/>
            <wp:effectExtent l="19050" t="0" r="0" b="0"/>
            <wp:docPr id="5" name="Picture 4" descr="Cost_function_converg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_function_convergence.png"/>
                    <pic:cNvPicPr/>
                  </pic:nvPicPr>
                  <pic:blipFill>
                    <a:blip r:embed="rId28" cstate="print"/>
                    <a:stretch>
                      <a:fillRect/>
                    </a:stretch>
                  </pic:blipFill>
                  <pic:spPr>
                    <a:xfrm>
                      <a:off x="0" y="0"/>
                      <a:ext cx="5852172" cy="4389129"/>
                    </a:xfrm>
                    <a:prstGeom prst="rect">
                      <a:avLst/>
                    </a:prstGeom>
                  </pic:spPr>
                </pic:pic>
              </a:graphicData>
            </a:graphic>
          </wp:inline>
        </w:drawing>
      </w:r>
    </w:p>
    <w:p w:rsidR="006E5ACA" w:rsidRPr="00F63FF5" w:rsidRDefault="006E5ACA">
      <w:pPr>
        <w:spacing w:line="0" w:lineRule="atLeast"/>
        <w:ind w:left="720"/>
        <w:rPr>
          <w:rFonts w:ascii="Times New Roman" w:eastAsia="Times New Roman" w:hAnsi="Times New Roman" w:cs="Times New Roman"/>
          <w:sz w:val="24"/>
          <w:szCs w:val="24"/>
        </w:rPr>
        <w:sectPr w:rsidR="006E5ACA" w:rsidRPr="00F63FF5">
          <w:pgSz w:w="12240" w:h="15840"/>
          <w:pgMar w:top="717" w:right="1440" w:bottom="194" w:left="1440" w:header="0" w:footer="0" w:gutter="0"/>
          <w:cols w:space="0" w:equalWidth="0">
            <w:col w:w="9360"/>
          </w:cols>
          <w:docGrid w:linePitch="360"/>
        </w:sectPr>
      </w:pPr>
      <w:bookmarkStart w:id="5" w:name="page51"/>
      <w:bookmarkStart w:id="6" w:name="page52"/>
      <w:bookmarkEnd w:id="5"/>
      <w:bookmarkEnd w:id="6"/>
    </w:p>
    <w:p w:rsidR="006E5ACA" w:rsidRPr="00F63FF5" w:rsidRDefault="006E5ACA">
      <w:pPr>
        <w:spacing w:line="0" w:lineRule="atLeast"/>
        <w:rPr>
          <w:rFonts w:ascii="Times New Roman" w:eastAsia="Times New Roman" w:hAnsi="Times New Roman" w:cs="Times New Roman"/>
          <w:sz w:val="24"/>
          <w:szCs w:val="24"/>
        </w:rPr>
      </w:pPr>
      <w:bookmarkStart w:id="7" w:name="page55"/>
      <w:bookmarkStart w:id="8" w:name="page57"/>
      <w:bookmarkEnd w:id="7"/>
      <w:bookmarkEnd w:id="8"/>
    </w:p>
    <w:p w:rsidR="00AC0C77" w:rsidRPr="00F63FF5" w:rsidRDefault="00AC0C77">
      <w:pPr>
        <w:spacing w:line="0" w:lineRule="atLeast"/>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Program 4: Simple Artificial neural network implementation in python</w:t>
      </w:r>
    </w:p>
    <w:p w:rsidR="00AC0C77" w:rsidRPr="00F63FF5" w:rsidRDefault="00AC0C77">
      <w:pPr>
        <w:spacing w:line="0" w:lineRule="atLeast"/>
        <w:rPr>
          <w:rFonts w:ascii="Times New Roman" w:eastAsia="Times New Roman" w:hAnsi="Times New Roman" w:cs="Times New Roman"/>
          <w:b/>
          <w:sz w:val="24"/>
          <w:szCs w:val="24"/>
        </w:rPr>
      </w:pP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from numpy import *</w:t>
      </w:r>
    </w:p>
    <w:p w:rsidR="007E12D3" w:rsidRPr="00F63FF5" w:rsidRDefault="007E12D3" w:rsidP="007E12D3">
      <w:pPr>
        <w:spacing w:line="0" w:lineRule="atLeast"/>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class NeuralNet(object):</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def __init__(self):</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Generate random numbers</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random.seed(1)</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Assign random weights to a 3 x 1 matrix,</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self.synaptic_weights = 2 * random.random((3, 1)) - 1</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The Sigmoid function</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def __sigmoid(self, x):</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return 1 / (1 + exp(-x))</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The derivative of the Sigmoid function.</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This is the gradient of the Sigmoid curve.</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def __sigmoid_derivative(self, x):</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return x * (1 - x)</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Train the neural network and adjust the weights each time.</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def train(self, inputs, outputs, training_iterations):</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for iteration in range(training_iterations):</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Pass the training set through the network.</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output = self.learn(inputs)</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Calculate the error</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error = outputs - output</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Adjust the weights by a factor</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factor = dot(inputs.T, error * self.__sigmoid_derivative(output))</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self.synaptic_weights += factor</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The neural network thinks.</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def learn(self, inputs):</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return self.__sigmoid(dot(inputs, self.synaptic_weights))</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if __name__ == "__main__":</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#Initialize</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neural_network = NeuralNet()</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The training set.</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lastRenderedPageBreak/>
        <w:t xml:space="preserve">    inputs = array([[0, 1, 1], [1, 0, 0], [1, 0, 1]])</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outputs = array([[1, 0, 1]]).T</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Train the neural network</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neural_network.train(inputs, outputs, 10000)</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w:t>
      </w:r>
    </w:p>
    <w:p w:rsidR="007E12D3"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Test the neural network with a test example.</w:t>
      </w:r>
    </w:p>
    <w:p w:rsidR="00AC0C77" w:rsidRPr="00F63FF5" w:rsidRDefault="007E12D3"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print (neural_network.learn(array([1, 0, 1])))</w:t>
      </w:r>
    </w:p>
    <w:p w:rsidR="0092064F" w:rsidRPr="00F63FF5" w:rsidRDefault="0092064F" w:rsidP="007E12D3">
      <w:pPr>
        <w:spacing w:line="0" w:lineRule="atLeast"/>
        <w:rPr>
          <w:rFonts w:ascii="Times New Roman" w:eastAsia="Times New Roman" w:hAnsi="Times New Roman" w:cs="Times New Roman"/>
          <w:sz w:val="24"/>
          <w:szCs w:val="24"/>
        </w:rPr>
      </w:pPr>
    </w:p>
    <w:p w:rsidR="0092064F" w:rsidRPr="00F63FF5" w:rsidRDefault="0092064F" w:rsidP="007E12D3">
      <w:pPr>
        <w:spacing w:line="0" w:lineRule="atLeast"/>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Output:</w:t>
      </w:r>
    </w:p>
    <w:p w:rsidR="0092064F" w:rsidRPr="00F63FF5" w:rsidRDefault="0092064F" w:rsidP="007E12D3">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[0.9897704]</w:t>
      </w:r>
    </w:p>
    <w:p w:rsidR="0092064F" w:rsidRPr="00F63FF5" w:rsidRDefault="0092064F"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001D9A" w:rsidRPr="00F63FF5" w:rsidRDefault="00001D9A" w:rsidP="007E12D3">
      <w:pPr>
        <w:spacing w:line="0" w:lineRule="atLeast"/>
        <w:rPr>
          <w:rFonts w:ascii="Times New Roman" w:eastAsia="Times New Roman" w:hAnsi="Times New Roman" w:cs="Times New Roman"/>
          <w:sz w:val="24"/>
          <w:szCs w:val="24"/>
        </w:rPr>
      </w:pPr>
    </w:p>
    <w:p w:rsidR="007776BF" w:rsidRPr="00F63FF5" w:rsidRDefault="007776BF" w:rsidP="007E12D3">
      <w:pPr>
        <w:spacing w:line="0" w:lineRule="atLeast"/>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 xml:space="preserve">Program 5: Support vector Machine (SVM) on iris dataset. </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import numpy as np</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import matplotlib.pyplot as plt</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from sklearn import svm, datasets</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import some data to play with</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iris = datasets.load_iris()</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X = iris.data[:, :2] # we only take the first two features. We could</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 avoid this ugly slicing by using a two-dim dataset</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y = iris.target</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we create an instance of SVM and fit out data. We do not scale our</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data since we want to plot the support vectors</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C = 1.0 # SVM regularization parameter</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svc = svm.SVC(kernel='linear', C=1,gamma=0.1).fit(X, y)</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create a mesh to plot in</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x_min, x_max = X[:, 0].min() - 1, X[:, 0].max() + 1</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y_min, y_max = X[:, 1].min() - 1, X[:, 1].max() + 1</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h = (x_max / x_min)/100</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xx, yy = np.meshgrid(np.arange(x_min, x_max, h),</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 xml:space="preserve"> np.arange(y_min, y_max, h))</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plt.subplot(1, 1, 1)</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Z = svc.predict(np.c_[xx.ravel(), yy.ravel()])</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Z = Z.reshape(xx.shape)</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plt.contourf(xx, yy, Z, cmap=plt.cm.Paired, alpha=0.3)</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plt.scatter(X[:, 0], X[:, 1], c=y, cmap=plt.cm.Paired)</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plt.xlabel('Sepal length')</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plt.ylabel('Sepal width')</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plt.xlim(xx.min(), xx.max())</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plt.title('SVC with linear kernel')</w:t>
      </w:r>
    </w:p>
    <w:p w:rsidR="007776BF" w:rsidRPr="00F63FF5" w:rsidRDefault="007776BF" w:rsidP="007776BF">
      <w:pPr>
        <w:spacing w:line="0" w:lineRule="atLeast"/>
        <w:rPr>
          <w:rFonts w:ascii="Times New Roman" w:eastAsia="Times New Roman" w:hAnsi="Times New Roman" w:cs="Times New Roman"/>
          <w:sz w:val="24"/>
          <w:szCs w:val="24"/>
        </w:rPr>
      </w:pPr>
      <w:r w:rsidRPr="00F63FF5">
        <w:rPr>
          <w:rFonts w:ascii="Times New Roman" w:eastAsia="Times New Roman" w:hAnsi="Times New Roman" w:cs="Times New Roman"/>
          <w:sz w:val="24"/>
          <w:szCs w:val="24"/>
        </w:rPr>
        <w:t>plt.show()</w:t>
      </w:r>
    </w:p>
    <w:p w:rsidR="007776BF" w:rsidRPr="00F63FF5" w:rsidRDefault="007776BF" w:rsidP="007776BF">
      <w:pPr>
        <w:spacing w:line="0" w:lineRule="atLeast"/>
        <w:rPr>
          <w:rFonts w:ascii="Times New Roman" w:eastAsia="Times New Roman" w:hAnsi="Times New Roman" w:cs="Times New Roman"/>
          <w:sz w:val="24"/>
          <w:szCs w:val="24"/>
        </w:rPr>
      </w:pPr>
    </w:p>
    <w:p w:rsidR="007776BF" w:rsidRPr="00F63FF5" w:rsidRDefault="007776BF" w:rsidP="007776BF">
      <w:pPr>
        <w:spacing w:line="0" w:lineRule="atLeast"/>
        <w:rPr>
          <w:rFonts w:ascii="Times New Roman" w:eastAsia="Times New Roman" w:hAnsi="Times New Roman" w:cs="Times New Roman"/>
          <w:b/>
          <w:sz w:val="24"/>
          <w:szCs w:val="24"/>
        </w:rPr>
      </w:pPr>
      <w:r w:rsidRPr="00F63FF5">
        <w:rPr>
          <w:rFonts w:ascii="Times New Roman" w:eastAsia="Times New Roman" w:hAnsi="Times New Roman" w:cs="Times New Roman"/>
          <w:b/>
          <w:sz w:val="24"/>
          <w:szCs w:val="24"/>
        </w:rPr>
        <w:t>OUTPUT</w:t>
      </w:r>
    </w:p>
    <w:p w:rsidR="00CB3216" w:rsidRPr="00F63FF5" w:rsidRDefault="007776BF" w:rsidP="00001D9A">
      <w:pPr>
        <w:spacing w:line="0" w:lineRule="atLeast"/>
        <w:jc w:val="center"/>
        <w:rPr>
          <w:rFonts w:ascii="Times New Roman" w:eastAsia="Times New Roman" w:hAnsi="Times New Roman" w:cs="Times New Roman"/>
          <w:sz w:val="24"/>
          <w:szCs w:val="24"/>
        </w:rPr>
      </w:pPr>
      <w:r w:rsidRPr="00F63FF5">
        <w:rPr>
          <w:rFonts w:ascii="Times New Roman" w:eastAsia="Times New Roman" w:hAnsi="Times New Roman" w:cs="Times New Roman"/>
          <w:noProof/>
          <w:sz w:val="24"/>
          <w:szCs w:val="24"/>
          <w:lang w:val="en-IN" w:eastAsia="en-IN"/>
        </w:rPr>
        <w:drawing>
          <wp:inline distT="0" distB="0" distL="0" distR="0">
            <wp:extent cx="3372736" cy="2529553"/>
            <wp:effectExtent l="19050" t="0" r="0" b="0"/>
            <wp:docPr id="15" name="Picture 14" descr="10a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arun.png"/>
                    <pic:cNvPicPr/>
                  </pic:nvPicPr>
                  <pic:blipFill>
                    <a:blip r:embed="rId29" cstate="print"/>
                    <a:stretch>
                      <a:fillRect/>
                    </a:stretch>
                  </pic:blipFill>
                  <pic:spPr>
                    <a:xfrm>
                      <a:off x="0" y="0"/>
                      <a:ext cx="3375474" cy="2531607"/>
                    </a:xfrm>
                    <a:prstGeom prst="rect">
                      <a:avLst/>
                    </a:prstGeom>
                  </pic:spPr>
                </pic:pic>
              </a:graphicData>
            </a:graphic>
          </wp:inline>
        </w:drawing>
      </w:r>
    </w:p>
    <w:sectPr w:rsidR="00CB3216" w:rsidRPr="00F63FF5" w:rsidSect="00902394">
      <w:pgSz w:w="12240" w:h="15840"/>
      <w:pgMar w:top="728" w:right="1440" w:bottom="1440" w:left="1440" w:header="0" w:footer="0" w:gutter="0"/>
      <w:cols w:space="0" w:equalWidth="0">
        <w:col w:w="936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20C" w:rsidRDefault="007A020C" w:rsidP="008B57BE">
      <w:r>
        <w:separator/>
      </w:r>
    </w:p>
  </w:endnote>
  <w:endnote w:type="continuationSeparator" w:id="0">
    <w:p w:rsidR="007A020C" w:rsidRDefault="007A020C" w:rsidP="008B5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20C" w:rsidRDefault="007A020C" w:rsidP="001028C2">
    <w:pPr>
      <w:pStyle w:val="Footer"/>
      <w:pBdr>
        <w:top w:val="thinThickSmallGap" w:sz="24" w:space="1" w:color="622423"/>
      </w:pBdr>
      <w:tabs>
        <w:tab w:val="clear" w:pos="4680"/>
        <w:tab w:val="clear" w:pos="9360"/>
        <w:tab w:val="right" w:pos="10080"/>
      </w:tabs>
      <w:rPr>
        <w:rFonts w:ascii="Cambria" w:hAnsi="Cambria"/>
      </w:rPr>
    </w:pPr>
    <w:r>
      <w:rPr>
        <w:rFonts w:ascii="Cambria" w:hAnsi="Cambria"/>
      </w:rPr>
      <w:t>Dept of CSE                                                     AI &amp; ML Lab-18CSL76</w:t>
    </w:r>
    <w:r>
      <w:rPr>
        <w:rFonts w:ascii="Cambria" w:hAnsi="Cambria"/>
      </w:rPr>
      <w:tab/>
      <w:t xml:space="preserve">Page </w:t>
    </w:r>
    <w:r>
      <w:rPr>
        <w:rFonts w:ascii="Cambria" w:hAnsi="Cambria"/>
        <w:noProof/>
      </w:rPr>
      <w:fldChar w:fldCharType="begin"/>
    </w:r>
    <w:r>
      <w:rPr>
        <w:rFonts w:ascii="Cambria" w:hAnsi="Cambria"/>
        <w:noProof/>
      </w:rPr>
      <w:instrText xml:space="preserve"> PAGE   \* MERGEFORMAT </w:instrText>
    </w:r>
    <w:r>
      <w:rPr>
        <w:rFonts w:ascii="Cambria" w:hAnsi="Cambria"/>
        <w:noProof/>
      </w:rPr>
      <w:fldChar w:fldCharType="separate"/>
    </w:r>
    <w:r w:rsidR="000E0B07">
      <w:rPr>
        <w:rFonts w:ascii="Cambria" w:hAnsi="Cambria"/>
        <w:noProof/>
      </w:rPr>
      <w:t>9</w:t>
    </w:r>
    <w:r>
      <w:rPr>
        <w:rFonts w:ascii="Cambria" w:hAnsi="Cambria"/>
        <w:noProof/>
      </w:rPr>
      <w:fldChar w:fldCharType="end"/>
    </w:r>
  </w:p>
  <w:p w:rsidR="007A020C" w:rsidRDefault="007A02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20C" w:rsidRDefault="007A020C">
    <w:pPr>
      <w:pStyle w:val="Footer"/>
    </w:pPr>
    <w:sdt>
      <w:sdtPr>
        <w:id w:val="969400743"/>
        <w:placeholder>
          <w:docPart w:val="5622CCB835F94079883874CC4CEBBF3C"/>
        </w:placeholder>
        <w:temporary/>
        <w:showingPlcHdr/>
        <w15:appearance w15:val="hidden"/>
      </w:sdtPr>
      <w:sdtContent>
        <w:r>
          <w:t>[Type here]</w:t>
        </w:r>
      </w:sdtContent>
    </w:sdt>
    <w:r>
      <w:ptab w:relativeTo="margin" w:alignment="center" w:leader="none"/>
    </w:r>
    <w:r>
      <w:t>Machine Learning Lab-17CSL76</w:t>
    </w:r>
    <w:r>
      <w:ptab w:relativeTo="margin" w:alignment="right" w:leader="none"/>
    </w:r>
    <w:sdt>
      <w:sdtPr>
        <w:id w:val="969400753"/>
        <w:placeholder>
          <w:docPart w:val="5622CCB835F94079883874CC4CEBBF3C"/>
        </w:placeholder>
        <w:temporary/>
        <w:showingPlcHdr/>
        <w15:appearance w15:val="hidden"/>
      </w:sdtPr>
      <w:sdtContent>
        <w:r>
          <w:t>[Type here]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20C" w:rsidRDefault="007A020C" w:rsidP="008B57BE">
      <w:r>
        <w:separator/>
      </w:r>
    </w:p>
  </w:footnote>
  <w:footnote w:type="continuationSeparator" w:id="0">
    <w:p w:rsidR="007A020C" w:rsidRDefault="007A020C" w:rsidP="008B57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20C" w:rsidRDefault="007A020C" w:rsidP="007A7804">
    <w:pPr>
      <w:pStyle w:val="Header"/>
      <w:pBdr>
        <w:bottom w:val="thickThinSmallGap" w:sz="24" w:space="1" w:color="622423" w:themeColor="accent2" w:themeShade="7F"/>
      </w:pBdr>
      <w:rPr>
        <w:rFonts w:ascii="Times New Roman" w:hAnsi="Times New Roman" w:cs="Times New Roman"/>
        <w:b/>
        <w:sz w:val="32"/>
      </w:rPr>
    </w:pPr>
  </w:p>
  <w:p w:rsidR="007A020C" w:rsidRDefault="007A020C" w:rsidP="007A7804">
    <w:pPr>
      <w:pStyle w:val="Header"/>
      <w:pBdr>
        <w:bottom w:val="thickThinSmallGap" w:sz="24" w:space="1" w:color="622423" w:themeColor="accent2" w:themeShade="7F"/>
      </w:pBdr>
      <w:rPr>
        <w:rFonts w:asciiTheme="majorHAnsi" w:eastAsiaTheme="majorEastAsia" w:hAnsiTheme="majorHAnsi" w:cstheme="majorBidi"/>
        <w:sz w:val="32"/>
        <w:szCs w:val="32"/>
      </w:rPr>
    </w:pPr>
    <w:r w:rsidRPr="007A7804">
      <w:rPr>
        <w:rFonts w:ascii="Times New Roman" w:hAnsi="Times New Roman" w:cs="Times New Roman"/>
        <w:b/>
        <w:noProof/>
        <w:sz w:val="32"/>
        <w:lang w:val="en-IN" w:eastAsia="en-IN"/>
      </w:rPr>
      <w:drawing>
        <wp:inline distT="0" distB="0" distL="0" distR="0">
          <wp:extent cx="457199" cy="457200"/>
          <wp:effectExtent l="19050" t="0" r="1" b="0"/>
          <wp:docPr id="17" name="Picture 1" descr="AMC_mark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C_mark_blue"/>
                  <pic:cNvPicPr>
                    <a:picLocks noChangeAspect="1" noChangeArrowheads="1"/>
                  </pic:cNvPicPr>
                </pic:nvPicPr>
                <pic:blipFill>
                  <a:blip r:embed="rId1" cstate="print"/>
                  <a:srcRect l="25000" t="20000" r="23572" b="17857"/>
                  <a:stretch>
                    <a:fillRect/>
                  </a:stretch>
                </pic:blipFill>
                <pic:spPr bwMode="auto">
                  <a:xfrm>
                    <a:off x="0" y="0"/>
                    <a:ext cx="460742" cy="460743"/>
                  </a:xfrm>
                  <a:prstGeom prst="rect">
                    <a:avLst/>
                  </a:prstGeom>
                  <a:noFill/>
                  <a:ln w="9525">
                    <a:noFill/>
                    <a:miter lim="800000"/>
                    <a:headEnd/>
                    <a:tailEnd/>
                  </a:ln>
                </pic:spPr>
              </pic:pic>
            </a:graphicData>
          </a:graphic>
        </wp:inline>
      </w:drawing>
    </w:r>
    <w:r>
      <w:rPr>
        <w:rFonts w:ascii="Times New Roman" w:hAnsi="Times New Roman" w:cs="Times New Roman"/>
        <w:b/>
        <w:sz w:val="32"/>
      </w:rPr>
      <w:tab/>
      <w:t xml:space="preserve">       </w:t>
    </w:r>
    <w:r w:rsidRPr="008B57BE">
      <w:rPr>
        <w:rFonts w:ascii="Times New Roman" w:hAnsi="Times New Roman" w:cs="Times New Roman"/>
        <w:b/>
        <w:sz w:val="32"/>
      </w:rPr>
      <w:t>AMC Engineering College</w:t>
    </w:r>
    <w:r>
      <w:rPr>
        <w:rFonts w:ascii="Times New Roman" w:hAnsi="Times New Roman" w:cs="Times New Roman"/>
        <w:b/>
        <w:sz w:val="32"/>
      </w:rPr>
      <w:t>, Bangalore</w:t>
    </w:r>
    <w:r>
      <w:rPr>
        <w:rFonts w:asciiTheme="majorHAnsi" w:eastAsiaTheme="majorEastAsia" w:hAnsiTheme="majorHAnsi" w:cstheme="majorBidi"/>
        <w:sz w:val="32"/>
        <w:szCs w:val="32"/>
      </w:rPr>
      <w:t xml:space="preserve"> </w:t>
    </w:r>
  </w:p>
  <w:p w:rsidR="007A020C" w:rsidRDefault="007A020C" w:rsidP="00B90DE1">
    <w:pPr>
      <w:pStyle w:val="Header"/>
      <w:tabs>
        <w:tab w:val="clear" w:pos="9360"/>
      </w:tabs>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402"/>
    <w:multiLevelType w:val="multilevel"/>
    <w:tmpl w:val="00000885"/>
    <w:lvl w:ilvl="0">
      <w:numFmt w:val="bullet"/>
      <w:lvlText w:val=""/>
      <w:lvlJc w:val="left"/>
      <w:pPr>
        <w:ind w:left="851" w:hanging="360"/>
      </w:pPr>
      <w:rPr>
        <w:rFonts w:ascii="Symbol" w:hAnsi="Symbol" w:cs="Symbol"/>
        <w:b/>
        <w:bCs/>
        <w:color w:val="000009"/>
        <w:w w:val="99"/>
        <w:sz w:val="24"/>
        <w:szCs w:val="24"/>
      </w:rPr>
    </w:lvl>
    <w:lvl w:ilvl="1">
      <w:numFmt w:val="bullet"/>
      <w:lvlText w:val="•"/>
      <w:lvlJc w:val="left"/>
      <w:pPr>
        <w:ind w:left="1694" w:hanging="360"/>
      </w:pPr>
    </w:lvl>
    <w:lvl w:ilvl="2">
      <w:numFmt w:val="bullet"/>
      <w:lvlText w:val="•"/>
      <w:lvlJc w:val="left"/>
      <w:pPr>
        <w:ind w:left="2528" w:hanging="360"/>
      </w:pPr>
    </w:lvl>
    <w:lvl w:ilvl="3">
      <w:numFmt w:val="bullet"/>
      <w:lvlText w:val="•"/>
      <w:lvlJc w:val="left"/>
      <w:pPr>
        <w:ind w:left="3362" w:hanging="360"/>
      </w:pPr>
    </w:lvl>
    <w:lvl w:ilvl="4">
      <w:numFmt w:val="bullet"/>
      <w:lvlText w:val="•"/>
      <w:lvlJc w:val="left"/>
      <w:pPr>
        <w:ind w:left="4196" w:hanging="360"/>
      </w:pPr>
    </w:lvl>
    <w:lvl w:ilvl="5">
      <w:numFmt w:val="bullet"/>
      <w:lvlText w:val="•"/>
      <w:lvlJc w:val="left"/>
      <w:pPr>
        <w:ind w:left="5030" w:hanging="360"/>
      </w:pPr>
    </w:lvl>
    <w:lvl w:ilvl="6">
      <w:numFmt w:val="bullet"/>
      <w:lvlText w:val="•"/>
      <w:lvlJc w:val="left"/>
      <w:pPr>
        <w:ind w:left="5864" w:hanging="360"/>
      </w:pPr>
    </w:lvl>
    <w:lvl w:ilvl="7">
      <w:numFmt w:val="bullet"/>
      <w:lvlText w:val="•"/>
      <w:lvlJc w:val="left"/>
      <w:pPr>
        <w:ind w:left="6698" w:hanging="360"/>
      </w:pPr>
    </w:lvl>
    <w:lvl w:ilvl="8">
      <w:numFmt w:val="bullet"/>
      <w:lvlText w:val="•"/>
      <w:lvlJc w:val="left"/>
      <w:pPr>
        <w:ind w:left="7532" w:hanging="360"/>
      </w:pPr>
    </w:lvl>
  </w:abstractNum>
  <w:abstractNum w:abstractNumId="1" w15:restartNumberingAfterBreak="0">
    <w:nsid w:val="00000403"/>
    <w:multiLevelType w:val="multilevel"/>
    <w:tmpl w:val="00000886"/>
    <w:lvl w:ilvl="0">
      <w:numFmt w:val="bullet"/>
      <w:lvlText w:val=""/>
      <w:lvlJc w:val="left"/>
      <w:pPr>
        <w:ind w:left="851" w:hanging="360"/>
      </w:pPr>
      <w:rPr>
        <w:rFonts w:ascii="Symbol" w:hAnsi="Symbol" w:cs="Symbol"/>
        <w:b/>
        <w:bCs/>
        <w:color w:val="000009"/>
        <w:w w:val="99"/>
        <w:sz w:val="24"/>
        <w:szCs w:val="24"/>
      </w:rPr>
    </w:lvl>
    <w:lvl w:ilvl="1">
      <w:numFmt w:val="bullet"/>
      <w:lvlText w:val="•"/>
      <w:lvlJc w:val="left"/>
      <w:pPr>
        <w:ind w:left="1694" w:hanging="360"/>
      </w:pPr>
    </w:lvl>
    <w:lvl w:ilvl="2">
      <w:numFmt w:val="bullet"/>
      <w:lvlText w:val="•"/>
      <w:lvlJc w:val="left"/>
      <w:pPr>
        <w:ind w:left="2528" w:hanging="360"/>
      </w:pPr>
    </w:lvl>
    <w:lvl w:ilvl="3">
      <w:numFmt w:val="bullet"/>
      <w:lvlText w:val="•"/>
      <w:lvlJc w:val="left"/>
      <w:pPr>
        <w:ind w:left="3362" w:hanging="360"/>
      </w:pPr>
    </w:lvl>
    <w:lvl w:ilvl="4">
      <w:numFmt w:val="bullet"/>
      <w:lvlText w:val="•"/>
      <w:lvlJc w:val="left"/>
      <w:pPr>
        <w:ind w:left="4196" w:hanging="360"/>
      </w:pPr>
    </w:lvl>
    <w:lvl w:ilvl="5">
      <w:numFmt w:val="bullet"/>
      <w:lvlText w:val="•"/>
      <w:lvlJc w:val="left"/>
      <w:pPr>
        <w:ind w:left="5030" w:hanging="360"/>
      </w:pPr>
    </w:lvl>
    <w:lvl w:ilvl="6">
      <w:numFmt w:val="bullet"/>
      <w:lvlText w:val="•"/>
      <w:lvlJc w:val="left"/>
      <w:pPr>
        <w:ind w:left="5864" w:hanging="360"/>
      </w:pPr>
    </w:lvl>
    <w:lvl w:ilvl="7">
      <w:numFmt w:val="bullet"/>
      <w:lvlText w:val="•"/>
      <w:lvlJc w:val="left"/>
      <w:pPr>
        <w:ind w:left="6698" w:hanging="360"/>
      </w:pPr>
    </w:lvl>
    <w:lvl w:ilvl="8">
      <w:numFmt w:val="bullet"/>
      <w:lvlText w:val="•"/>
      <w:lvlJc w:val="left"/>
      <w:pPr>
        <w:ind w:left="7532" w:hanging="360"/>
      </w:pPr>
    </w:lvl>
  </w:abstractNum>
  <w:abstractNum w:abstractNumId="2" w15:restartNumberingAfterBreak="0">
    <w:nsid w:val="00000404"/>
    <w:multiLevelType w:val="multilevel"/>
    <w:tmpl w:val="00000887"/>
    <w:lvl w:ilvl="0">
      <w:numFmt w:val="bullet"/>
      <w:lvlText w:val=""/>
      <w:lvlJc w:val="left"/>
      <w:pPr>
        <w:ind w:left="851" w:hanging="360"/>
      </w:pPr>
      <w:rPr>
        <w:rFonts w:ascii="Symbol" w:hAnsi="Symbol" w:cs="Symbol"/>
        <w:b/>
        <w:bCs/>
        <w:w w:val="99"/>
        <w:sz w:val="24"/>
        <w:szCs w:val="24"/>
      </w:rPr>
    </w:lvl>
    <w:lvl w:ilvl="1">
      <w:numFmt w:val="bullet"/>
      <w:lvlText w:val="•"/>
      <w:lvlJc w:val="left"/>
      <w:pPr>
        <w:ind w:left="1694" w:hanging="360"/>
      </w:pPr>
    </w:lvl>
    <w:lvl w:ilvl="2">
      <w:numFmt w:val="bullet"/>
      <w:lvlText w:val="•"/>
      <w:lvlJc w:val="left"/>
      <w:pPr>
        <w:ind w:left="2528" w:hanging="360"/>
      </w:pPr>
    </w:lvl>
    <w:lvl w:ilvl="3">
      <w:numFmt w:val="bullet"/>
      <w:lvlText w:val="•"/>
      <w:lvlJc w:val="left"/>
      <w:pPr>
        <w:ind w:left="3362" w:hanging="360"/>
      </w:pPr>
    </w:lvl>
    <w:lvl w:ilvl="4">
      <w:numFmt w:val="bullet"/>
      <w:lvlText w:val="•"/>
      <w:lvlJc w:val="left"/>
      <w:pPr>
        <w:ind w:left="4196" w:hanging="360"/>
      </w:pPr>
    </w:lvl>
    <w:lvl w:ilvl="5">
      <w:numFmt w:val="bullet"/>
      <w:lvlText w:val="•"/>
      <w:lvlJc w:val="left"/>
      <w:pPr>
        <w:ind w:left="5030" w:hanging="360"/>
      </w:pPr>
    </w:lvl>
    <w:lvl w:ilvl="6">
      <w:numFmt w:val="bullet"/>
      <w:lvlText w:val="•"/>
      <w:lvlJc w:val="left"/>
      <w:pPr>
        <w:ind w:left="5864" w:hanging="360"/>
      </w:pPr>
    </w:lvl>
    <w:lvl w:ilvl="7">
      <w:numFmt w:val="bullet"/>
      <w:lvlText w:val="•"/>
      <w:lvlJc w:val="left"/>
      <w:pPr>
        <w:ind w:left="6698" w:hanging="360"/>
      </w:pPr>
    </w:lvl>
    <w:lvl w:ilvl="8">
      <w:numFmt w:val="bullet"/>
      <w:lvlText w:val="•"/>
      <w:lvlJc w:val="left"/>
      <w:pPr>
        <w:ind w:left="7532" w:hanging="360"/>
      </w:pPr>
    </w:lvl>
  </w:abstractNum>
  <w:abstractNum w:abstractNumId="3" w15:restartNumberingAfterBreak="0">
    <w:nsid w:val="07E64574"/>
    <w:multiLevelType w:val="hybridMultilevel"/>
    <w:tmpl w:val="743E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77E63"/>
    <w:multiLevelType w:val="multilevel"/>
    <w:tmpl w:val="DC02CFF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30018ED"/>
    <w:multiLevelType w:val="hybridMultilevel"/>
    <w:tmpl w:val="87AEA65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153D688E"/>
    <w:multiLevelType w:val="hybridMultilevel"/>
    <w:tmpl w:val="C4A8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8444E"/>
    <w:multiLevelType w:val="hybridMultilevel"/>
    <w:tmpl w:val="309E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447193"/>
    <w:multiLevelType w:val="hybridMultilevel"/>
    <w:tmpl w:val="D0BEB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AC13FA"/>
    <w:multiLevelType w:val="multilevel"/>
    <w:tmpl w:val="352C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F4447"/>
    <w:multiLevelType w:val="hybridMultilevel"/>
    <w:tmpl w:val="52748CB2"/>
    <w:lvl w:ilvl="0" w:tplc="ECDEA18C">
      <w:numFmt w:val="bullet"/>
      <w:lvlText w:val=""/>
      <w:lvlJc w:val="left"/>
      <w:pPr>
        <w:ind w:left="1711" w:hanging="272"/>
      </w:pPr>
      <w:rPr>
        <w:rFonts w:ascii="Symbol" w:eastAsia="Symbol" w:hAnsi="Symbol" w:cs="Symbol" w:hint="default"/>
        <w:color w:val="212121"/>
        <w:w w:val="100"/>
        <w:sz w:val="24"/>
        <w:szCs w:val="24"/>
      </w:rPr>
    </w:lvl>
    <w:lvl w:ilvl="1" w:tplc="0344C7B6">
      <w:numFmt w:val="bullet"/>
      <w:lvlText w:val=""/>
      <w:lvlJc w:val="left"/>
      <w:pPr>
        <w:ind w:left="2460" w:hanging="269"/>
      </w:pPr>
      <w:rPr>
        <w:rFonts w:ascii="Wingdings" w:eastAsia="Wingdings" w:hAnsi="Wingdings" w:cs="Wingdings" w:hint="default"/>
        <w:color w:val="212121"/>
        <w:w w:val="100"/>
        <w:sz w:val="24"/>
        <w:szCs w:val="24"/>
      </w:rPr>
    </w:lvl>
    <w:lvl w:ilvl="2" w:tplc="2B84C876">
      <w:numFmt w:val="bullet"/>
      <w:lvlText w:val="•"/>
      <w:lvlJc w:val="left"/>
      <w:pPr>
        <w:ind w:left="3179" w:hanging="269"/>
      </w:pPr>
      <w:rPr>
        <w:rFonts w:hint="default"/>
      </w:rPr>
    </w:lvl>
    <w:lvl w:ilvl="3" w:tplc="07F6E894">
      <w:numFmt w:val="bullet"/>
      <w:lvlText w:val="•"/>
      <w:lvlJc w:val="left"/>
      <w:pPr>
        <w:ind w:left="3898" w:hanging="269"/>
      </w:pPr>
      <w:rPr>
        <w:rFonts w:hint="default"/>
      </w:rPr>
    </w:lvl>
    <w:lvl w:ilvl="4" w:tplc="F6C470D6">
      <w:numFmt w:val="bullet"/>
      <w:lvlText w:val="•"/>
      <w:lvlJc w:val="left"/>
      <w:pPr>
        <w:ind w:left="4618" w:hanging="269"/>
      </w:pPr>
      <w:rPr>
        <w:rFonts w:hint="default"/>
      </w:rPr>
    </w:lvl>
    <w:lvl w:ilvl="5" w:tplc="350458FE">
      <w:numFmt w:val="bullet"/>
      <w:lvlText w:val="•"/>
      <w:lvlJc w:val="left"/>
      <w:pPr>
        <w:ind w:left="5337" w:hanging="269"/>
      </w:pPr>
      <w:rPr>
        <w:rFonts w:hint="default"/>
      </w:rPr>
    </w:lvl>
    <w:lvl w:ilvl="6" w:tplc="867CADDC">
      <w:numFmt w:val="bullet"/>
      <w:lvlText w:val="•"/>
      <w:lvlJc w:val="left"/>
      <w:pPr>
        <w:ind w:left="6056" w:hanging="269"/>
      </w:pPr>
      <w:rPr>
        <w:rFonts w:hint="default"/>
      </w:rPr>
    </w:lvl>
    <w:lvl w:ilvl="7" w:tplc="3FD08B3C">
      <w:numFmt w:val="bullet"/>
      <w:lvlText w:val="•"/>
      <w:lvlJc w:val="left"/>
      <w:pPr>
        <w:ind w:left="6776" w:hanging="269"/>
      </w:pPr>
      <w:rPr>
        <w:rFonts w:hint="default"/>
      </w:rPr>
    </w:lvl>
    <w:lvl w:ilvl="8" w:tplc="ED9CFC96">
      <w:numFmt w:val="bullet"/>
      <w:lvlText w:val="•"/>
      <w:lvlJc w:val="left"/>
      <w:pPr>
        <w:ind w:left="7495" w:hanging="269"/>
      </w:pPr>
      <w:rPr>
        <w:rFonts w:hint="default"/>
      </w:rPr>
    </w:lvl>
  </w:abstractNum>
  <w:abstractNum w:abstractNumId="11" w15:restartNumberingAfterBreak="0">
    <w:nsid w:val="301B3853"/>
    <w:multiLevelType w:val="hybridMultilevel"/>
    <w:tmpl w:val="5A9807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D15C70"/>
    <w:multiLevelType w:val="multilevel"/>
    <w:tmpl w:val="ECC019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3A75999"/>
    <w:multiLevelType w:val="multilevel"/>
    <w:tmpl w:val="3AB2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D31925"/>
    <w:multiLevelType w:val="multilevel"/>
    <w:tmpl w:val="8A4E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AD3AEB"/>
    <w:multiLevelType w:val="hybridMultilevel"/>
    <w:tmpl w:val="1A745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B53B33"/>
    <w:multiLevelType w:val="multilevel"/>
    <w:tmpl w:val="C1E8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156061"/>
    <w:multiLevelType w:val="multilevel"/>
    <w:tmpl w:val="4B98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127B46"/>
    <w:multiLevelType w:val="hybridMultilevel"/>
    <w:tmpl w:val="FBAEC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D2547DD"/>
    <w:multiLevelType w:val="hybridMultilevel"/>
    <w:tmpl w:val="591CEE80"/>
    <w:lvl w:ilvl="0" w:tplc="E976E1A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4B1A27"/>
    <w:multiLevelType w:val="multilevel"/>
    <w:tmpl w:val="EDD0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0E2AB0"/>
    <w:multiLevelType w:val="hybridMultilevel"/>
    <w:tmpl w:val="C1FC8C8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5E5770CE"/>
    <w:multiLevelType w:val="multilevel"/>
    <w:tmpl w:val="D7E4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A0529B"/>
    <w:multiLevelType w:val="hybridMultilevel"/>
    <w:tmpl w:val="5FA6FC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7B1BBF"/>
    <w:multiLevelType w:val="hybridMultilevel"/>
    <w:tmpl w:val="4E6E35E6"/>
    <w:lvl w:ilvl="0" w:tplc="10C00020">
      <w:numFmt w:val="bullet"/>
      <w:lvlText w:val=""/>
      <w:lvlJc w:val="left"/>
      <w:pPr>
        <w:ind w:left="1071" w:hanging="360"/>
      </w:pPr>
      <w:rPr>
        <w:rFonts w:ascii="Symbol" w:eastAsia="Symbol" w:hAnsi="Symbol" w:cs="Symbol" w:hint="default"/>
        <w:color w:val="000009"/>
        <w:w w:val="100"/>
        <w:sz w:val="22"/>
        <w:szCs w:val="22"/>
      </w:rPr>
    </w:lvl>
    <w:lvl w:ilvl="1" w:tplc="06F8D02E">
      <w:numFmt w:val="bullet"/>
      <w:lvlText w:val=""/>
      <w:lvlJc w:val="left"/>
      <w:pPr>
        <w:ind w:left="2118" w:hanging="416"/>
      </w:pPr>
      <w:rPr>
        <w:rFonts w:ascii="Wingdings" w:eastAsia="Wingdings" w:hAnsi="Wingdings" w:cs="Wingdings" w:hint="default"/>
        <w:color w:val="000009"/>
        <w:w w:val="100"/>
        <w:sz w:val="24"/>
        <w:szCs w:val="24"/>
      </w:rPr>
    </w:lvl>
    <w:lvl w:ilvl="2" w:tplc="265E5DC8">
      <w:numFmt w:val="bullet"/>
      <w:lvlText w:val="•"/>
      <w:lvlJc w:val="left"/>
      <w:pPr>
        <w:ind w:left="3093" w:hanging="416"/>
      </w:pPr>
      <w:rPr>
        <w:rFonts w:hint="default"/>
      </w:rPr>
    </w:lvl>
    <w:lvl w:ilvl="3" w:tplc="36C6AB82">
      <w:numFmt w:val="bullet"/>
      <w:lvlText w:val="•"/>
      <w:lvlJc w:val="left"/>
      <w:pPr>
        <w:ind w:left="4066" w:hanging="416"/>
      </w:pPr>
      <w:rPr>
        <w:rFonts w:hint="default"/>
      </w:rPr>
    </w:lvl>
    <w:lvl w:ilvl="4" w:tplc="0A5E2930">
      <w:numFmt w:val="bullet"/>
      <w:lvlText w:val="•"/>
      <w:lvlJc w:val="left"/>
      <w:pPr>
        <w:ind w:left="5040" w:hanging="416"/>
      </w:pPr>
      <w:rPr>
        <w:rFonts w:hint="default"/>
      </w:rPr>
    </w:lvl>
    <w:lvl w:ilvl="5" w:tplc="7BEEDD46">
      <w:numFmt w:val="bullet"/>
      <w:lvlText w:val="•"/>
      <w:lvlJc w:val="left"/>
      <w:pPr>
        <w:ind w:left="6013" w:hanging="416"/>
      </w:pPr>
      <w:rPr>
        <w:rFonts w:hint="default"/>
      </w:rPr>
    </w:lvl>
    <w:lvl w:ilvl="6" w:tplc="6DD8644C">
      <w:numFmt w:val="bullet"/>
      <w:lvlText w:val="•"/>
      <w:lvlJc w:val="left"/>
      <w:pPr>
        <w:ind w:left="6986" w:hanging="416"/>
      </w:pPr>
      <w:rPr>
        <w:rFonts w:hint="default"/>
      </w:rPr>
    </w:lvl>
    <w:lvl w:ilvl="7" w:tplc="2AC6421A">
      <w:numFmt w:val="bullet"/>
      <w:lvlText w:val="•"/>
      <w:lvlJc w:val="left"/>
      <w:pPr>
        <w:ind w:left="7960" w:hanging="416"/>
      </w:pPr>
      <w:rPr>
        <w:rFonts w:hint="default"/>
      </w:rPr>
    </w:lvl>
    <w:lvl w:ilvl="8" w:tplc="5D0AD6D8">
      <w:numFmt w:val="bullet"/>
      <w:lvlText w:val="•"/>
      <w:lvlJc w:val="left"/>
      <w:pPr>
        <w:ind w:left="8933" w:hanging="416"/>
      </w:pPr>
      <w:rPr>
        <w:rFonts w:hint="default"/>
      </w:rPr>
    </w:lvl>
  </w:abstractNum>
  <w:abstractNum w:abstractNumId="25" w15:restartNumberingAfterBreak="0">
    <w:nsid w:val="68C77983"/>
    <w:multiLevelType w:val="hybridMultilevel"/>
    <w:tmpl w:val="F896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A5140"/>
    <w:multiLevelType w:val="hybridMultilevel"/>
    <w:tmpl w:val="A77AA30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70C807AC"/>
    <w:multiLevelType w:val="hybridMultilevel"/>
    <w:tmpl w:val="205A692E"/>
    <w:lvl w:ilvl="0" w:tplc="4009000F">
      <w:start w:val="1"/>
      <w:numFmt w:val="decimal"/>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8" w15:restartNumberingAfterBreak="0">
    <w:nsid w:val="71104E9F"/>
    <w:multiLevelType w:val="multilevel"/>
    <w:tmpl w:val="0568E2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728E0058"/>
    <w:multiLevelType w:val="hybridMultilevel"/>
    <w:tmpl w:val="E11A2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48712F"/>
    <w:multiLevelType w:val="hybridMultilevel"/>
    <w:tmpl w:val="E7067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A6B75"/>
    <w:multiLevelType w:val="hybridMultilevel"/>
    <w:tmpl w:val="5678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B5C40"/>
    <w:multiLevelType w:val="hybridMultilevel"/>
    <w:tmpl w:val="ABD2137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num w:numId="1">
    <w:abstractNumId w:val="32"/>
  </w:num>
  <w:num w:numId="2">
    <w:abstractNumId w:val="21"/>
  </w:num>
  <w:num w:numId="3">
    <w:abstractNumId w:val="26"/>
  </w:num>
  <w:num w:numId="4">
    <w:abstractNumId w:val="5"/>
  </w:num>
  <w:num w:numId="5">
    <w:abstractNumId w:val="24"/>
  </w:num>
  <w:num w:numId="6">
    <w:abstractNumId w:val="28"/>
  </w:num>
  <w:num w:numId="7">
    <w:abstractNumId w:val="4"/>
  </w:num>
  <w:num w:numId="8">
    <w:abstractNumId w:val="12"/>
  </w:num>
  <w:num w:numId="9">
    <w:abstractNumId w:val="9"/>
  </w:num>
  <w:num w:numId="10">
    <w:abstractNumId w:val="10"/>
  </w:num>
  <w:num w:numId="11">
    <w:abstractNumId w:val="19"/>
  </w:num>
  <w:num w:numId="12">
    <w:abstractNumId w:val="17"/>
  </w:num>
  <w:num w:numId="13">
    <w:abstractNumId w:val="13"/>
  </w:num>
  <w:num w:numId="14">
    <w:abstractNumId w:val="16"/>
  </w:num>
  <w:num w:numId="15">
    <w:abstractNumId w:val="14"/>
  </w:num>
  <w:num w:numId="16">
    <w:abstractNumId w:val="20"/>
  </w:num>
  <w:num w:numId="17">
    <w:abstractNumId w:val="2"/>
  </w:num>
  <w:num w:numId="18">
    <w:abstractNumId w:val="1"/>
  </w:num>
  <w:num w:numId="19">
    <w:abstractNumId w:val="0"/>
  </w:num>
  <w:num w:numId="20">
    <w:abstractNumId w:val="3"/>
  </w:num>
  <w:num w:numId="21">
    <w:abstractNumId w:val="25"/>
  </w:num>
  <w:num w:numId="22">
    <w:abstractNumId w:val="15"/>
  </w:num>
  <w:num w:numId="23">
    <w:abstractNumId w:val="29"/>
  </w:num>
  <w:num w:numId="24">
    <w:abstractNumId w:val="6"/>
  </w:num>
  <w:num w:numId="25">
    <w:abstractNumId w:val="30"/>
  </w:num>
  <w:num w:numId="26">
    <w:abstractNumId w:val="31"/>
  </w:num>
  <w:num w:numId="27">
    <w:abstractNumId w:val="7"/>
  </w:num>
  <w:num w:numId="28">
    <w:abstractNumId w:val="22"/>
  </w:num>
  <w:num w:numId="29">
    <w:abstractNumId w:val="23"/>
  </w:num>
  <w:num w:numId="30">
    <w:abstractNumId w:val="11"/>
  </w:num>
  <w:num w:numId="31">
    <w:abstractNumId w:val="18"/>
  </w:num>
  <w:num w:numId="32">
    <w:abstractNumId w:val="8"/>
  </w:num>
  <w:num w:numId="33">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721"/>
    <w:rsid w:val="00001D9A"/>
    <w:rsid w:val="00005045"/>
    <w:rsid w:val="00012847"/>
    <w:rsid w:val="000213D5"/>
    <w:rsid w:val="000441D8"/>
    <w:rsid w:val="00044C26"/>
    <w:rsid w:val="00052083"/>
    <w:rsid w:val="00054985"/>
    <w:rsid w:val="000555A3"/>
    <w:rsid w:val="00057934"/>
    <w:rsid w:val="00060CD4"/>
    <w:rsid w:val="000619FF"/>
    <w:rsid w:val="0006361A"/>
    <w:rsid w:val="00066AF0"/>
    <w:rsid w:val="00081C7F"/>
    <w:rsid w:val="00082DF0"/>
    <w:rsid w:val="00083258"/>
    <w:rsid w:val="000841FC"/>
    <w:rsid w:val="000A1FE7"/>
    <w:rsid w:val="000A5D34"/>
    <w:rsid w:val="000B1516"/>
    <w:rsid w:val="000B7452"/>
    <w:rsid w:val="000C6699"/>
    <w:rsid w:val="000D4B53"/>
    <w:rsid w:val="000D5572"/>
    <w:rsid w:val="000D60F9"/>
    <w:rsid w:val="000E0B07"/>
    <w:rsid w:val="000E2AFA"/>
    <w:rsid w:val="000E5084"/>
    <w:rsid w:val="000F480F"/>
    <w:rsid w:val="00100FF8"/>
    <w:rsid w:val="001028C2"/>
    <w:rsid w:val="00103649"/>
    <w:rsid w:val="00103E17"/>
    <w:rsid w:val="00120020"/>
    <w:rsid w:val="00131B37"/>
    <w:rsid w:val="00134A9A"/>
    <w:rsid w:val="00135A1C"/>
    <w:rsid w:val="00136E87"/>
    <w:rsid w:val="00140221"/>
    <w:rsid w:val="00156E79"/>
    <w:rsid w:val="001827A4"/>
    <w:rsid w:val="00186992"/>
    <w:rsid w:val="00192CCF"/>
    <w:rsid w:val="00195518"/>
    <w:rsid w:val="00197C05"/>
    <w:rsid w:val="001B1695"/>
    <w:rsid w:val="001B16F2"/>
    <w:rsid w:val="001E30AB"/>
    <w:rsid w:val="001E3540"/>
    <w:rsid w:val="001F0D27"/>
    <w:rsid w:val="001F49A0"/>
    <w:rsid w:val="001F7303"/>
    <w:rsid w:val="00201EF7"/>
    <w:rsid w:val="002037C3"/>
    <w:rsid w:val="00205C1B"/>
    <w:rsid w:val="00205E1F"/>
    <w:rsid w:val="0020764D"/>
    <w:rsid w:val="00214F2B"/>
    <w:rsid w:val="002163DB"/>
    <w:rsid w:val="00220A9B"/>
    <w:rsid w:val="002308CB"/>
    <w:rsid w:val="00231214"/>
    <w:rsid w:val="0024266B"/>
    <w:rsid w:val="00243795"/>
    <w:rsid w:val="00245773"/>
    <w:rsid w:val="00245DBC"/>
    <w:rsid w:val="00246646"/>
    <w:rsid w:val="002623A2"/>
    <w:rsid w:val="00263041"/>
    <w:rsid w:val="002716D5"/>
    <w:rsid w:val="00280D81"/>
    <w:rsid w:val="00281A55"/>
    <w:rsid w:val="00281FFC"/>
    <w:rsid w:val="00294CBF"/>
    <w:rsid w:val="00296FD6"/>
    <w:rsid w:val="002A5249"/>
    <w:rsid w:val="002B0DC1"/>
    <w:rsid w:val="002D0D5B"/>
    <w:rsid w:val="002D48F6"/>
    <w:rsid w:val="002E2E96"/>
    <w:rsid w:val="002F0B0F"/>
    <w:rsid w:val="002F266C"/>
    <w:rsid w:val="002F7018"/>
    <w:rsid w:val="00300E34"/>
    <w:rsid w:val="00303DF1"/>
    <w:rsid w:val="00311CD3"/>
    <w:rsid w:val="00313008"/>
    <w:rsid w:val="00321FCC"/>
    <w:rsid w:val="00322B1A"/>
    <w:rsid w:val="00326388"/>
    <w:rsid w:val="00326CBE"/>
    <w:rsid w:val="0032722A"/>
    <w:rsid w:val="0034175D"/>
    <w:rsid w:val="003521FF"/>
    <w:rsid w:val="00353852"/>
    <w:rsid w:val="00360977"/>
    <w:rsid w:val="00367DDC"/>
    <w:rsid w:val="003710F6"/>
    <w:rsid w:val="00373919"/>
    <w:rsid w:val="003757FF"/>
    <w:rsid w:val="00380112"/>
    <w:rsid w:val="00381060"/>
    <w:rsid w:val="00385EBF"/>
    <w:rsid w:val="003860DF"/>
    <w:rsid w:val="00390784"/>
    <w:rsid w:val="0039263E"/>
    <w:rsid w:val="003A4EA8"/>
    <w:rsid w:val="003A5167"/>
    <w:rsid w:val="003B65B1"/>
    <w:rsid w:val="003B65B5"/>
    <w:rsid w:val="003C574B"/>
    <w:rsid w:val="003D6243"/>
    <w:rsid w:val="003E3E7A"/>
    <w:rsid w:val="003F090B"/>
    <w:rsid w:val="003F0B6E"/>
    <w:rsid w:val="003F21BC"/>
    <w:rsid w:val="003F2F00"/>
    <w:rsid w:val="00404271"/>
    <w:rsid w:val="004061AB"/>
    <w:rsid w:val="00406A78"/>
    <w:rsid w:val="0040773C"/>
    <w:rsid w:val="00411328"/>
    <w:rsid w:val="00421452"/>
    <w:rsid w:val="004243D7"/>
    <w:rsid w:val="00425CCC"/>
    <w:rsid w:val="004269D6"/>
    <w:rsid w:val="004278FB"/>
    <w:rsid w:val="00427A2B"/>
    <w:rsid w:val="00431311"/>
    <w:rsid w:val="00436524"/>
    <w:rsid w:val="00441817"/>
    <w:rsid w:val="00442782"/>
    <w:rsid w:val="00443116"/>
    <w:rsid w:val="00447E1C"/>
    <w:rsid w:val="004567C8"/>
    <w:rsid w:val="004608BD"/>
    <w:rsid w:val="0046728D"/>
    <w:rsid w:val="00472687"/>
    <w:rsid w:val="004738E8"/>
    <w:rsid w:val="00486260"/>
    <w:rsid w:val="00493DC3"/>
    <w:rsid w:val="004A3DCE"/>
    <w:rsid w:val="004D1C8E"/>
    <w:rsid w:val="004D6E41"/>
    <w:rsid w:val="004E18BF"/>
    <w:rsid w:val="004E2945"/>
    <w:rsid w:val="004F20D3"/>
    <w:rsid w:val="004F2485"/>
    <w:rsid w:val="004F4A7F"/>
    <w:rsid w:val="004F6060"/>
    <w:rsid w:val="00502464"/>
    <w:rsid w:val="00505AB7"/>
    <w:rsid w:val="00513B71"/>
    <w:rsid w:val="00522126"/>
    <w:rsid w:val="0052643A"/>
    <w:rsid w:val="00527A85"/>
    <w:rsid w:val="005412D5"/>
    <w:rsid w:val="005414D8"/>
    <w:rsid w:val="00543038"/>
    <w:rsid w:val="00544DF5"/>
    <w:rsid w:val="005503AB"/>
    <w:rsid w:val="00553997"/>
    <w:rsid w:val="00553A27"/>
    <w:rsid w:val="00557305"/>
    <w:rsid w:val="00561C60"/>
    <w:rsid w:val="00564F1C"/>
    <w:rsid w:val="00567282"/>
    <w:rsid w:val="00570EE5"/>
    <w:rsid w:val="00582444"/>
    <w:rsid w:val="0058364A"/>
    <w:rsid w:val="005852EB"/>
    <w:rsid w:val="0059013E"/>
    <w:rsid w:val="005921BF"/>
    <w:rsid w:val="005A272D"/>
    <w:rsid w:val="005A56AD"/>
    <w:rsid w:val="005A5DD4"/>
    <w:rsid w:val="005B0F4E"/>
    <w:rsid w:val="005B3D1B"/>
    <w:rsid w:val="005B5CE7"/>
    <w:rsid w:val="005B683C"/>
    <w:rsid w:val="005C09DC"/>
    <w:rsid w:val="005C3CB7"/>
    <w:rsid w:val="005C484D"/>
    <w:rsid w:val="005F1FD2"/>
    <w:rsid w:val="00607C8B"/>
    <w:rsid w:val="00617A61"/>
    <w:rsid w:val="00622389"/>
    <w:rsid w:val="00624632"/>
    <w:rsid w:val="00634AA2"/>
    <w:rsid w:val="006367CC"/>
    <w:rsid w:val="006401DF"/>
    <w:rsid w:val="00640A42"/>
    <w:rsid w:val="006429B6"/>
    <w:rsid w:val="00642ABD"/>
    <w:rsid w:val="00643120"/>
    <w:rsid w:val="006512F4"/>
    <w:rsid w:val="0066139B"/>
    <w:rsid w:val="00662AA3"/>
    <w:rsid w:val="00670F62"/>
    <w:rsid w:val="00673F1F"/>
    <w:rsid w:val="00687BDE"/>
    <w:rsid w:val="006C7555"/>
    <w:rsid w:val="006D35B1"/>
    <w:rsid w:val="006E2DA1"/>
    <w:rsid w:val="006E5ACA"/>
    <w:rsid w:val="006E64B9"/>
    <w:rsid w:val="006F472F"/>
    <w:rsid w:val="00705F65"/>
    <w:rsid w:val="007171C5"/>
    <w:rsid w:val="00720F4A"/>
    <w:rsid w:val="007230E3"/>
    <w:rsid w:val="007255DE"/>
    <w:rsid w:val="00726206"/>
    <w:rsid w:val="007424B7"/>
    <w:rsid w:val="0074311A"/>
    <w:rsid w:val="00745029"/>
    <w:rsid w:val="007515F5"/>
    <w:rsid w:val="00766842"/>
    <w:rsid w:val="00775A9F"/>
    <w:rsid w:val="007776BF"/>
    <w:rsid w:val="0077790B"/>
    <w:rsid w:val="00781C13"/>
    <w:rsid w:val="0078443B"/>
    <w:rsid w:val="007865F3"/>
    <w:rsid w:val="00795E86"/>
    <w:rsid w:val="00796687"/>
    <w:rsid w:val="0079782A"/>
    <w:rsid w:val="007A020C"/>
    <w:rsid w:val="007A082E"/>
    <w:rsid w:val="007A7804"/>
    <w:rsid w:val="007B08AD"/>
    <w:rsid w:val="007B0B26"/>
    <w:rsid w:val="007B2BEA"/>
    <w:rsid w:val="007B3232"/>
    <w:rsid w:val="007D014E"/>
    <w:rsid w:val="007E08C9"/>
    <w:rsid w:val="007E12D3"/>
    <w:rsid w:val="007E2C4B"/>
    <w:rsid w:val="007E63FD"/>
    <w:rsid w:val="008010D2"/>
    <w:rsid w:val="00804897"/>
    <w:rsid w:val="0081040F"/>
    <w:rsid w:val="00815AF3"/>
    <w:rsid w:val="008164B9"/>
    <w:rsid w:val="00826231"/>
    <w:rsid w:val="0082654C"/>
    <w:rsid w:val="0082719B"/>
    <w:rsid w:val="00832AC9"/>
    <w:rsid w:val="008346AE"/>
    <w:rsid w:val="00845ECE"/>
    <w:rsid w:val="00861BCF"/>
    <w:rsid w:val="008621DF"/>
    <w:rsid w:val="00863E30"/>
    <w:rsid w:val="00871A90"/>
    <w:rsid w:val="0087497C"/>
    <w:rsid w:val="008760B4"/>
    <w:rsid w:val="00877041"/>
    <w:rsid w:val="0088224C"/>
    <w:rsid w:val="00882D3C"/>
    <w:rsid w:val="00893FB0"/>
    <w:rsid w:val="008A2AAA"/>
    <w:rsid w:val="008A302F"/>
    <w:rsid w:val="008A6BA2"/>
    <w:rsid w:val="008B051F"/>
    <w:rsid w:val="008B177D"/>
    <w:rsid w:val="008B57BE"/>
    <w:rsid w:val="008B7950"/>
    <w:rsid w:val="008C1383"/>
    <w:rsid w:val="008C33D3"/>
    <w:rsid w:val="008D5C1E"/>
    <w:rsid w:val="008D6EF1"/>
    <w:rsid w:val="008E6DEF"/>
    <w:rsid w:val="008F33F8"/>
    <w:rsid w:val="00902394"/>
    <w:rsid w:val="00912234"/>
    <w:rsid w:val="00912373"/>
    <w:rsid w:val="00914A40"/>
    <w:rsid w:val="00917567"/>
    <w:rsid w:val="0092064F"/>
    <w:rsid w:val="00934453"/>
    <w:rsid w:val="00934710"/>
    <w:rsid w:val="00937638"/>
    <w:rsid w:val="00937B94"/>
    <w:rsid w:val="00937CF9"/>
    <w:rsid w:val="00943299"/>
    <w:rsid w:val="00943B6D"/>
    <w:rsid w:val="00951572"/>
    <w:rsid w:val="00952422"/>
    <w:rsid w:val="00953DB5"/>
    <w:rsid w:val="009618AB"/>
    <w:rsid w:val="0096386A"/>
    <w:rsid w:val="00966699"/>
    <w:rsid w:val="0097156A"/>
    <w:rsid w:val="0097388E"/>
    <w:rsid w:val="00977E2A"/>
    <w:rsid w:val="009858F1"/>
    <w:rsid w:val="00993AF9"/>
    <w:rsid w:val="0099553D"/>
    <w:rsid w:val="00995CF3"/>
    <w:rsid w:val="009A1E06"/>
    <w:rsid w:val="009A5424"/>
    <w:rsid w:val="009C4DF2"/>
    <w:rsid w:val="009D5B07"/>
    <w:rsid w:val="009E3487"/>
    <w:rsid w:val="009E73A1"/>
    <w:rsid w:val="00A01ACB"/>
    <w:rsid w:val="00A03118"/>
    <w:rsid w:val="00A0333E"/>
    <w:rsid w:val="00A0373B"/>
    <w:rsid w:val="00A06755"/>
    <w:rsid w:val="00A068E3"/>
    <w:rsid w:val="00A154B1"/>
    <w:rsid w:val="00A16897"/>
    <w:rsid w:val="00A25403"/>
    <w:rsid w:val="00A30C13"/>
    <w:rsid w:val="00A36FFB"/>
    <w:rsid w:val="00A40DB4"/>
    <w:rsid w:val="00A442EC"/>
    <w:rsid w:val="00A7095F"/>
    <w:rsid w:val="00A747A3"/>
    <w:rsid w:val="00A77919"/>
    <w:rsid w:val="00A91C1D"/>
    <w:rsid w:val="00A95AED"/>
    <w:rsid w:val="00AA1A69"/>
    <w:rsid w:val="00AA318A"/>
    <w:rsid w:val="00AA6CF8"/>
    <w:rsid w:val="00AC0C77"/>
    <w:rsid w:val="00AC0DB2"/>
    <w:rsid w:val="00AE664A"/>
    <w:rsid w:val="00AF2656"/>
    <w:rsid w:val="00AF429D"/>
    <w:rsid w:val="00AF44C9"/>
    <w:rsid w:val="00B0351A"/>
    <w:rsid w:val="00B101A5"/>
    <w:rsid w:val="00B10A52"/>
    <w:rsid w:val="00B11306"/>
    <w:rsid w:val="00B13FB7"/>
    <w:rsid w:val="00B33142"/>
    <w:rsid w:val="00B3469A"/>
    <w:rsid w:val="00B45F72"/>
    <w:rsid w:val="00B46032"/>
    <w:rsid w:val="00B47488"/>
    <w:rsid w:val="00B5061C"/>
    <w:rsid w:val="00B517E6"/>
    <w:rsid w:val="00B65CFF"/>
    <w:rsid w:val="00B7227C"/>
    <w:rsid w:val="00B75BA1"/>
    <w:rsid w:val="00B81B39"/>
    <w:rsid w:val="00B82270"/>
    <w:rsid w:val="00B90DE1"/>
    <w:rsid w:val="00B919BE"/>
    <w:rsid w:val="00B9527D"/>
    <w:rsid w:val="00B962BF"/>
    <w:rsid w:val="00BA2D3A"/>
    <w:rsid w:val="00BA4B16"/>
    <w:rsid w:val="00BA4CF1"/>
    <w:rsid w:val="00BA6D2F"/>
    <w:rsid w:val="00BB0538"/>
    <w:rsid w:val="00BB2B7E"/>
    <w:rsid w:val="00BB3B98"/>
    <w:rsid w:val="00BB4D28"/>
    <w:rsid w:val="00BB5770"/>
    <w:rsid w:val="00BB5F5C"/>
    <w:rsid w:val="00BB7DEE"/>
    <w:rsid w:val="00BC2382"/>
    <w:rsid w:val="00BC6788"/>
    <w:rsid w:val="00BC7BD7"/>
    <w:rsid w:val="00BD3CED"/>
    <w:rsid w:val="00BD6544"/>
    <w:rsid w:val="00BE2A0E"/>
    <w:rsid w:val="00BF60F7"/>
    <w:rsid w:val="00BF78B1"/>
    <w:rsid w:val="00C101B8"/>
    <w:rsid w:val="00C223A8"/>
    <w:rsid w:val="00C24B07"/>
    <w:rsid w:val="00C25559"/>
    <w:rsid w:val="00C3446D"/>
    <w:rsid w:val="00C412F3"/>
    <w:rsid w:val="00C518B3"/>
    <w:rsid w:val="00C51AF3"/>
    <w:rsid w:val="00C60411"/>
    <w:rsid w:val="00C60632"/>
    <w:rsid w:val="00C606A2"/>
    <w:rsid w:val="00C60994"/>
    <w:rsid w:val="00C668F0"/>
    <w:rsid w:val="00C77AB5"/>
    <w:rsid w:val="00C87900"/>
    <w:rsid w:val="00C949AC"/>
    <w:rsid w:val="00C97363"/>
    <w:rsid w:val="00CA04E3"/>
    <w:rsid w:val="00CA102A"/>
    <w:rsid w:val="00CA2669"/>
    <w:rsid w:val="00CB3216"/>
    <w:rsid w:val="00CB540D"/>
    <w:rsid w:val="00CB7060"/>
    <w:rsid w:val="00CC13EE"/>
    <w:rsid w:val="00CC2DB2"/>
    <w:rsid w:val="00CC67E5"/>
    <w:rsid w:val="00D00DA1"/>
    <w:rsid w:val="00D01080"/>
    <w:rsid w:val="00D25872"/>
    <w:rsid w:val="00D25C79"/>
    <w:rsid w:val="00D3696C"/>
    <w:rsid w:val="00D43390"/>
    <w:rsid w:val="00D55490"/>
    <w:rsid w:val="00D5792C"/>
    <w:rsid w:val="00D627A4"/>
    <w:rsid w:val="00D661B5"/>
    <w:rsid w:val="00D676F1"/>
    <w:rsid w:val="00D67FEE"/>
    <w:rsid w:val="00D719AA"/>
    <w:rsid w:val="00D74EC7"/>
    <w:rsid w:val="00D808EF"/>
    <w:rsid w:val="00D854F7"/>
    <w:rsid w:val="00D86A8F"/>
    <w:rsid w:val="00D919F0"/>
    <w:rsid w:val="00D9272E"/>
    <w:rsid w:val="00D92E1A"/>
    <w:rsid w:val="00D94181"/>
    <w:rsid w:val="00D973CA"/>
    <w:rsid w:val="00DA15F1"/>
    <w:rsid w:val="00DB4D3D"/>
    <w:rsid w:val="00DB6136"/>
    <w:rsid w:val="00DB77F6"/>
    <w:rsid w:val="00DC1C7E"/>
    <w:rsid w:val="00DC252C"/>
    <w:rsid w:val="00DC3B0B"/>
    <w:rsid w:val="00DC72C0"/>
    <w:rsid w:val="00DE0E39"/>
    <w:rsid w:val="00DE2D57"/>
    <w:rsid w:val="00DE4C37"/>
    <w:rsid w:val="00DE4D0C"/>
    <w:rsid w:val="00E00BBA"/>
    <w:rsid w:val="00E00C32"/>
    <w:rsid w:val="00E25AA5"/>
    <w:rsid w:val="00E31915"/>
    <w:rsid w:val="00E360EF"/>
    <w:rsid w:val="00E3771A"/>
    <w:rsid w:val="00E42979"/>
    <w:rsid w:val="00E42F03"/>
    <w:rsid w:val="00E4621F"/>
    <w:rsid w:val="00E54A21"/>
    <w:rsid w:val="00E63ADF"/>
    <w:rsid w:val="00E6584A"/>
    <w:rsid w:val="00E6707C"/>
    <w:rsid w:val="00E678ED"/>
    <w:rsid w:val="00E7633F"/>
    <w:rsid w:val="00E77B1C"/>
    <w:rsid w:val="00E80B95"/>
    <w:rsid w:val="00E82C2D"/>
    <w:rsid w:val="00E87648"/>
    <w:rsid w:val="00EA2F40"/>
    <w:rsid w:val="00EA4CB9"/>
    <w:rsid w:val="00EA56CD"/>
    <w:rsid w:val="00EA58E2"/>
    <w:rsid w:val="00EA7721"/>
    <w:rsid w:val="00EB51EF"/>
    <w:rsid w:val="00EC7695"/>
    <w:rsid w:val="00ED3424"/>
    <w:rsid w:val="00ED3536"/>
    <w:rsid w:val="00ED7D2C"/>
    <w:rsid w:val="00EF1959"/>
    <w:rsid w:val="00EF5E28"/>
    <w:rsid w:val="00EF61A6"/>
    <w:rsid w:val="00EF6F31"/>
    <w:rsid w:val="00F0155B"/>
    <w:rsid w:val="00F0180E"/>
    <w:rsid w:val="00F01A46"/>
    <w:rsid w:val="00F01D90"/>
    <w:rsid w:val="00F15733"/>
    <w:rsid w:val="00F15894"/>
    <w:rsid w:val="00F2545F"/>
    <w:rsid w:val="00F27264"/>
    <w:rsid w:val="00F3060B"/>
    <w:rsid w:val="00F404A9"/>
    <w:rsid w:val="00F42DC8"/>
    <w:rsid w:val="00F446E6"/>
    <w:rsid w:val="00F553A8"/>
    <w:rsid w:val="00F60D1A"/>
    <w:rsid w:val="00F62FE1"/>
    <w:rsid w:val="00F63FF5"/>
    <w:rsid w:val="00F72D13"/>
    <w:rsid w:val="00F75088"/>
    <w:rsid w:val="00F750FD"/>
    <w:rsid w:val="00F779E8"/>
    <w:rsid w:val="00F8315C"/>
    <w:rsid w:val="00F946CF"/>
    <w:rsid w:val="00F96DEE"/>
    <w:rsid w:val="00FA70EA"/>
    <w:rsid w:val="00FC458C"/>
    <w:rsid w:val="00FC6E3A"/>
    <w:rsid w:val="00FE0F25"/>
    <w:rsid w:val="00FE28B3"/>
    <w:rsid w:val="00FE69E1"/>
    <w:rsid w:val="00FE6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5:docId w15:val="{4D3FB4C6-D109-4AC1-A687-1AA8AB3D1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084"/>
  </w:style>
  <w:style w:type="paragraph" w:styleId="Heading1">
    <w:name w:val="heading 1"/>
    <w:basedOn w:val="Normal"/>
    <w:next w:val="Normal"/>
    <w:link w:val="Heading1Char"/>
    <w:uiPriority w:val="9"/>
    <w:qFormat/>
    <w:rsid w:val="0046728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CB540D"/>
    <w:pPr>
      <w:widowControl w:val="0"/>
      <w:autoSpaceDE w:val="0"/>
      <w:autoSpaceDN w:val="0"/>
      <w:ind w:left="35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EF6F3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555A3"/>
    <w:pPr>
      <w:ind w:left="720"/>
    </w:pPr>
  </w:style>
  <w:style w:type="table" w:styleId="TableGrid">
    <w:name w:val="Table Grid"/>
    <w:basedOn w:val="TableNormal"/>
    <w:rsid w:val="000555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Pr>
  </w:style>
  <w:style w:type="paragraph" w:styleId="NoSpacing">
    <w:name w:val="No Spacing"/>
    <w:uiPriority w:val="1"/>
    <w:qFormat/>
    <w:rsid w:val="000555A3"/>
  </w:style>
  <w:style w:type="table" w:customStyle="1" w:styleId="TableGrid0">
    <w:name w:val="TableGrid"/>
    <w:rsid w:val="00E6707C"/>
    <w:rPr>
      <w:rFonts w:eastAsia="Times New Roman" w:cs="Times New Roman"/>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0D5572"/>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0D5572"/>
    <w:rPr>
      <w:b/>
      <w:bCs/>
    </w:rPr>
  </w:style>
  <w:style w:type="paragraph" w:styleId="Header">
    <w:name w:val="header"/>
    <w:basedOn w:val="Normal"/>
    <w:link w:val="HeaderChar"/>
    <w:uiPriority w:val="99"/>
    <w:unhideWhenUsed/>
    <w:rsid w:val="008B57BE"/>
    <w:pPr>
      <w:tabs>
        <w:tab w:val="center" w:pos="4680"/>
        <w:tab w:val="right" w:pos="9360"/>
      </w:tabs>
    </w:pPr>
  </w:style>
  <w:style w:type="character" w:customStyle="1" w:styleId="HeaderChar">
    <w:name w:val="Header Char"/>
    <w:basedOn w:val="DefaultParagraphFont"/>
    <w:link w:val="Header"/>
    <w:uiPriority w:val="99"/>
    <w:rsid w:val="008B57BE"/>
  </w:style>
  <w:style w:type="paragraph" w:styleId="Footer">
    <w:name w:val="footer"/>
    <w:basedOn w:val="Normal"/>
    <w:link w:val="FooterChar"/>
    <w:uiPriority w:val="99"/>
    <w:unhideWhenUsed/>
    <w:rsid w:val="008B57BE"/>
    <w:pPr>
      <w:tabs>
        <w:tab w:val="center" w:pos="4680"/>
        <w:tab w:val="right" w:pos="9360"/>
      </w:tabs>
    </w:pPr>
  </w:style>
  <w:style w:type="character" w:customStyle="1" w:styleId="FooterChar">
    <w:name w:val="Footer Char"/>
    <w:basedOn w:val="DefaultParagraphFont"/>
    <w:link w:val="Footer"/>
    <w:uiPriority w:val="99"/>
    <w:rsid w:val="008B57BE"/>
  </w:style>
  <w:style w:type="paragraph" w:styleId="BalloonText">
    <w:name w:val="Balloon Text"/>
    <w:basedOn w:val="Normal"/>
    <w:link w:val="BalloonTextChar"/>
    <w:uiPriority w:val="99"/>
    <w:semiHidden/>
    <w:unhideWhenUsed/>
    <w:rsid w:val="008B57BE"/>
    <w:rPr>
      <w:rFonts w:ascii="Tahoma" w:hAnsi="Tahoma" w:cs="Tahoma"/>
      <w:sz w:val="16"/>
      <w:szCs w:val="16"/>
    </w:rPr>
  </w:style>
  <w:style w:type="character" w:customStyle="1" w:styleId="BalloonTextChar">
    <w:name w:val="Balloon Text Char"/>
    <w:basedOn w:val="DefaultParagraphFont"/>
    <w:link w:val="BalloonText"/>
    <w:uiPriority w:val="99"/>
    <w:semiHidden/>
    <w:rsid w:val="008B57BE"/>
    <w:rPr>
      <w:rFonts w:ascii="Tahoma" w:hAnsi="Tahoma" w:cs="Tahoma"/>
      <w:sz w:val="16"/>
      <w:szCs w:val="16"/>
    </w:rPr>
  </w:style>
  <w:style w:type="character" w:styleId="Hyperlink">
    <w:name w:val="Hyperlink"/>
    <w:basedOn w:val="DefaultParagraphFont"/>
    <w:uiPriority w:val="99"/>
    <w:unhideWhenUsed/>
    <w:rsid w:val="00B90DE1"/>
    <w:rPr>
      <w:color w:val="0000FF"/>
      <w:u w:val="single"/>
    </w:rPr>
  </w:style>
  <w:style w:type="character" w:customStyle="1" w:styleId="Heading2Char">
    <w:name w:val="Heading 2 Char"/>
    <w:basedOn w:val="DefaultParagraphFont"/>
    <w:link w:val="Heading2"/>
    <w:uiPriority w:val="1"/>
    <w:rsid w:val="00CB540D"/>
    <w:rPr>
      <w:rFonts w:ascii="Times New Roman" w:eastAsia="Times New Roman" w:hAnsi="Times New Roman" w:cs="Times New Roman"/>
      <w:sz w:val="24"/>
      <w:szCs w:val="24"/>
    </w:rPr>
  </w:style>
  <w:style w:type="paragraph" w:styleId="BodyText">
    <w:name w:val="Body Text"/>
    <w:basedOn w:val="Normal"/>
    <w:link w:val="BodyTextChar"/>
    <w:uiPriority w:val="1"/>
    <w:qFormat/>
    <w:rsid w:val="00CB540D"/>
    <w:pPr>
      <w:widowControl w:val="0"/>
      <w:autoSpaceDE w:val="0"/>
      <w:autoSpaceDN w:val="0"/>
    </w:pPr>
    <w:rPr>
      <w:rFonts w:ascii="Times New Roman" w:eastAsia="Times New Roman" w:hAnsi="Times New Roman" w:cs="Times New Roman"/>
      <w:sz w:val="22"/>
      <w:szCs w:val="22"/>
    </w:rPr>
  </w:style>
  <w:style w:type="character" w:customStyle="1" w:styleId="BodyTextChar">
    <w:name w:val="Body Text Char"/>
    <w:basedOn w:val="DefaultParagraphFont"/>
    <w:link w:val="BodyText"/>
    <w:uiPriority w:val="1"/>
    <w:rsid w:val="00CB540D"/>
    <w:rPr>
      <w:rFonts w:ascii="Times New Roman" w:eastAsia="Times New Roman" w:hAnsi="Times New Roman" w:cs="Times New Roman"/>
      <w:sz w:val="22"/>
      <w:szCs w:val="22"/>
    </w:rPr>
  </w:style>
  <w:style w:type="paragraph" w:customStyle="1" w:styleId="TableParagraph">
    <w:name w:val="Table Paragraph"/>
    <w:basedOn w:val="Normal"/>
    <w:uiPriority w:val="1"/>
    <w:qFormat/>
    <w:rsid w:val="00CB540D"/>
    <w:pPr>
      <w:widowControl w:val="0"/>
      <w:autoSpaceDE w:val="0"/>
      <w:autoSpaceDN w:val="0"/>
      <w:ind w:left="86"/>
    </w:pPr>
    <w:rPr>
      <w:rFonts w:ascii="Times New Roman" w:eastAsia="Times New Roman" w:hAnsi="Times New Roman" w:cs="Times New Roman"/>
      <w:sz w:val="22"/>
      <w:szCs w:val="22"/>
    </w:rPr>
  </w:style>
  <w:style w:type="character" w:customStyle="1" w:styleId="Heading3Char">
    <w:name w:val="Heading 3 Char"/>
    <w:basedOn w:val="DefaultParagraphFont"/>
    <w:link w:val="Heading3"/>
    <w:uiPriority w:val="9"/>
    <w:semiHidden/>
    <w:rsid w:val="00EF6F31"/>
    <w:rPr>
      <w:rFonts w:asciiTheme="majorHAnsi" w:eastAsiaTheme="majorEastAsia" w:hAnsiTheme="majorHAnsi" w:cstheme="majorBidi"/>
      <w:b/>
      <w:bCs/>
      <w:color w:val="4F81BD" w:themeColor="accent1"/>
    </w:rPr>
  </w:style>
  <w:style w:type="paragraph" w:customStyle="1" w:styleId="Normal1">
    <w:name w:val="Normal1"/>
    <w:rsid w:val="00EF6F31"/>
    <w:pPr>
      <w:spacing w:after="160" w:line="259" w:lineRule="auto"/>
    </w:pPr>
    <w:rPr>
      <w:rFonts w:cs="Calibri"/>
      <w:sz w:val="22"/>
      <w:szCs w:val="22"/>
      <w:lang w:val="en-IN"/>
    </w:rPr>
  </w:style>
  <w:style w:type="character" w:styleId="Emphasis">
    <w:name w:val="Emphasis"/>
    <w:basedOn w:val="DefaultParagraphFont"/>
    <w:uiPriority w:val="20"/>
    <w:qFormat/>
    <w:rsid w:val="00F60D1A"/>
    <w:rPr>
      <w:i/>
      <w:iCs/>
    </w:rPr>
  </w:style>
  <w:style w:type="character" w:customStyle="1" w:styleId="Heading1Char">
    <w:name w:val="Heading 1 Char"/>
    <w:basedOn w:val="DefaultParagraphFont"/>
    <w:link w:val="Heading1"/>
    <w:uiPriority w:val="9"/>
    <w:rsid w:val="0046728D"/>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9A5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9A5424"/>
    <w:rPr>
      <w:rFonts w:ascii="Courier New" w:eastAsia="Times New Roman" w:hAnsi="Courier New" w:cs="Courier New"/>
      <w:lang w:val="en-IN" w:eastAsia="en-IN"/>
    </w:rPr>
  </w:style>
  <w:style w:type="paragraph" w:customStyle="1" w:styleId="Default">
    <w:name w:val="Default"/>
    <w:rsid w:val="00205E1F"/>
    <w:pPr>
      <w:autoSpaceDE w:val="0"/>
      <w:autoSpaceDN w:val="0"/>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08935">
      <w:bodyDiv w:val="1"/>
      <w:marLeft w:val="0"/>
      <w:marRight w:val="0"/>
      <w:marTop w:val="0"/>
      <w:marBottom w:val="0"/>
      <w:divBdr>
        <w:top w:val="none" w:sz="0" w:space="0" w:color="auto"/>
        <w:left w:val="none" w:sz="0" w:space="0" w:color="auto"/>
        <w:bottom w:val="none" w:sz="0" w:space="0" w:color="auto"/>
        <w:right w:val="none" w:sz="0" w:space="0" w:color="auto"/>
      </w:divBdr>
      <w:divsChild>
        <w:div w:id="6755488">
          <w:marLeft w:val="0"/>
          <w:marRight w:val="0"/>
          <w:marTop w:val="0"/>
          <w:marBottom w:val="0"/>
          <w:divBdr>
            <w:top w:val="none" w:sz="0" w:space="0" w:color="auto"/>
            <w:left w:val="none" w:sz="0" w:space="0" w:color="auto"/>
            <w:bottom w:val="none" w:sz="0" w:space="0" w:color="auto"/>
            <w:right w:val="none" w:sz="0" w:space="0" w:color="auto"/>
          </w:divBdr>
        </w:div>
        <w:div w:id="16388951">
          <w:marLeft w:val="0"/>
          <w:marRight w:val="0"/>
          <w:marTop w:val="0"/>
          <w:marBottom w:val="0"/>
          <w:divBdr>
            <w:top w:val="none" w:sz="0" w:space="0" w:color="auto"/>
            <w:left w:val="none" w:sz="0" w:space="0" w:color="auto"/>
            <w:bottom w:val="none" w:sz="0" w:space="0" w:color="auto"/>
            <w:right w:val="none" w:sz="0" w:space="0" w:color="auto"/>
          </w:divBdr>
        </w:div>
        <w:div w:id="25258091">
          <w:marLeft w:val="0"/>
          <w:marRight w:val="0"/>
          <w:marTop w:val="0"/>
          <w:marBottom w:val="0"/>
          <w:divBdr>
            <w:top w:val="none" w:sz="0" w:space="0" w:color="auto"/>
            <w:left w:val="none" w:sz="0" w:space="0" w:color="auto"/>
            <w:bottom w:val="none" w:sz="0" w:space="0" w:color="auto"/>
            <w:right w:val="none" w:sz="0" w:space="0" w:color="auto"/>
          </w:divBdr>
        </w:div>
        <w:div w:id="102461361">
          <w:marLeft w:val="0"/>
          <w:marRight w:val="0"/>
          <w:marTop w:val="0"/>
          <w:marBottom w:val="0"/>
          <w:divBdr>
            <w:top w:val="none" w:sz="0" w:space="0" w:color="auto"/>
            <w:left w:val="none" w:sz="0" w:space="0" w:color="auto"/>
            <w:bottom w:val="none" w:sz="0" w:space="0" w:color="auto"/>
            <w:right w:val="none" w:sz="0" w:space="0" w:color="auto"/>
          </w:divBdr>
        </w:div>
        <w:div w:id="105932152">
          <w:marLeft w:val="0"/>
          <w:marRight w:val="0"/>
          <w:marTop w:val="0"/>
          <w:marBottom w:val="0"/>
          <w:divBdr>
            <w:top w:val="none" w:sz="0" w:space="0" w:color="auto"/>
            <w:left w:val="none" w:sz="0" w:space="0" w:color="auto"/>
            <w:bottom w:val="none" w:sz="0" w:space="0" w:color="auto"/>
            <w:right w:val="none" w:sz="0" w:space="0" w:color="auto"/>
          </w:divBdr>
        </w:div>
        <w:div w:id="141772344">
          <w:marLeft w:val="0"/>
          <w:marRight w:val="0"/>
          <w:marTop w:val="0"/>
          <w:marBottom w:val="0"/>
          <w:divBdr>
            <w:top w:val="none" w:sz="0" w:space="0" w:color="auto"/>
            <w:left w:val="none" w:sz="0" w:space="0" w:color="auto"/>
            <w:bottom w:val="none" w:sz="0" w:space="0" w:color="auto"/>
            <w:right w:val="none" w:sz="0" w:space="0" w:color="auto"/>
          </w:divBdr>
        </w:div>
        <w:div w:id="151482791">
          <w:marLeft w:val="0"/>
          <w:marRight w:val="0"/>
          <w:marTop w:val="0"/>
          <w:marBottom w:val="0"/>
          <w:divBdr>
            <w:top w:val="none" w:sz="0" w:space="0" w:color="auto"/>
            <w:left w:val="none" w:sz="0" w:space="0" w:color="auto"/>
            <w:bottom w:val="none" w:sz="0" w:space="0" w:color="auto"/>
            <w:right w:val="none" w:sz="0" w:space="0" w:color="auto"/>
          </w:divBdr>
        </w:div>
        <w:div w:id="171339809">
          <w:marLeft w:val="0"/>
          <w:marRight w:val="0"/>
          <w:marTop w:val="0"/>
          <w:marBottom w:val="0"/>
          <w:divBdr>
            <w:top w:val="none" w:sz="0" w:space="0" w:color="auto"/>
            <w:left w:val="none" w:sz="0" w:space="0" w:color="auto"/>
            <w:bottom w:val="none" w:sz="0" w:space="0" w:color="auto"/>
            <w:right w:val="none" w:sz="0" w:space="0" w:color="auto"/>
          </w:divBdr>
        </w:div>
        <w:div w:id="304510783">
          <w:marLeft w:val="0"/>
          <w:marRight w:val="0"/>
          <w:marTop w:val="0"/>
          <w:marBottom w:val="0"/>
          <w:divBdr>
            <w:top w:val="none" w:sz="0" w:space="0" w:color="auto"/>
            <w:left w:val="none" w:sz="0" w:space="0" w:color="auto"/>
            <w:bottom w:val="none" w:sz="0" w:space="0" w:color="auto"/>
            <w:right w:val="none" w:sz="0" w:space="0" w:color="auto"/>
          </w:divBdr>
        </w:div>
        <w:div w:id="320282565">
          <w:marLeft w:val="0"/>
          <w:marRight w:val="0"/>
          <w:marTop w:val="0"/>
          <w:marBottom w:val="0"/>
          <w:divBdr>
            <w:top w:val="none" w:sz="0" w:space="0" w:color="auto"/>
            <w:left w:val="none" w:sz="0" w:space="0" w:color="auto"/>
            <w:bottom w:val="none" w:sz="0" w:space="0" w:color="auto"/>
            <w:right w:val="none" w:sz="0" w:space="0" w:color="auto"/>
          </w:divBdr>
        </w:div>
        <w:div w:id="328409172">
          <w:marLeft w:val="0"/>
          <w:marRight w:val="0"/>
          <w:marTop w:val="0"/>
          <w:marBottom w:val="0"/>
          <w:divBdr>
            <w:top w:val="none" w:sz="0" w:space="0" w:color="auto"/>
            <w:left w:val="none" w:sz="0" w:space="0" w:color="auto"/>
            <w:bottom w:val="none" w:sz="0" w:space="0" w:color="auto"/>
            <w:right w:val="none" w:sz="0" w:space="0" w:color="auto"/>
          </w:divBdr>
        </w:div>
        <w:div w:id="397944637">
          <w:marLeft w:val="0"/>
          <w:marRight w:val="0"/>
          <w:marTop w:val="0"/>
          <w:marBottom w:val="0"/>
          <w:divBdr>
            <w:top w:val="none" w:sz="0" w:space="0" w:color="auto"/>
            <w:left w:val="none" w:sz="0" w:space="0" w:color="auto"/>
            <w:bottom w:val="none" w:sz="0" w:space="0" w:color="auto"/>
            <w:right w:val="none" w:sz="0" w:space="0" w:color="auto"/>
          </w:divBdr>
        </w:div>
        <w:div w:id="417100088">
          <w:marLeft w:val="0"/>
          <w:marRight w:val="0"/>
          <w:marTop w:val="0"/>
          <w:marBottom w:val="0"/>
          <w:divBdr>
            <w:top w:val="none" w:sz="0" w:space="0" w:color="auto"/>
            <w:left w:val="none" w:sz="0" w:space="0" w:color="auto"/>
            <w:bottom w:val="none" w:sz="0" w:space="0" w:color="auto"/>
            <w:right w:val="none" w:sz="0" w:space="0" w:color="auto"/>
          </w:divBdr>
        </w:div>
        <w:div w:id="431049536">
          <w:marLeft w:val="0"/>
          <w:marRight w:val="0"/>
          <w:marTop w:val="0"/>
          <w:marBottom w:val="0"/>
          <w:divBdr>
            <w:top w:val="none" w:sz="0" w:space="0" w:color="auto"/>
            <w:left w:val="none" w:sz="0" w:space="0" w:color="auto"/>
            <w:bottom w:val="none" w:sz="0" w:space="0" w:color="auto"/>
            <w:right w:val="none" w:sz="0" w:space="0" w:color="auto"/>
          </w:divBdr>
        </w:div>
        <w:div w:id="443501972">
          <w:marLeft w:val="0"/>
          <w:marRight w:val="0"/>
          <w:marTop w:val="0"/>
          <w:marBottom w:val="0"/>
          <w:divBdr>
            <w:top w:val="none" w:sz="0" w:space="0" w:color="auto"/>
            <w:left w:val="none" w:sz="0" w:space="0" w:color="auto"/>
            <w:bottom w:val="none" w:sz="0" w:space="0" w:color="auto"/>
            <w:right w:val="none" w:sz="0" w:space="0" w:color="auto"/>
          </w:divBdr>
        </w:div>
        <w:div w:id="453137156">
          <w:marLeft w:val="0"/>
          <w:marRight w:val="0"/>
          <w:marTop w:val="0"/>
          <w:marBottom w:val="0"/>
          <w:divBdr>
            <w:top w:val="none" w:sz="0" w:space="0" w:color="auto"/>
            <w:left w:val="none" w:sz="0" w:space="0" w:color="auto"/>
            <w:bottom w:val="none" w:sz="0" w:space="0" w:color="auto"/>
            <w:right w:val="none" w:sz="0" w:space="0" w:color="auto"/>
          </w:divBdr>
        </w:div>
        <w:div w:id="480973671">
          <w:marLeft w:val="0"/>
          <w:marRight w:val="0"/>
          <w:marTop w:val="0"/>
          <w:marBottom w:val="0"/>
          <w:divBdr>
            <w:top w:val="none" w:sz="0" w:space="0" w:color="auto"/>
            <w:left w:val="none" w:sz="0" w:space="0" w:color="auto"/>
            <w:bottom w:val="none" w:sz="0" w:space="0" w:color="auto"/>
            <w:right w:val="none" w:sz="0" w:space="0" w:color="auto"/>
          </w:divBdr>
        </w:div>
        <w:div w:id="491070910">
          <w:marLeft w:val="0"/>
          <w:marRight w:val="0"/>
          <w:marTop w:val="0"/>
          <w:marBottom w:val="0"/>
          <w:divBdr>
            <w:top w:val="none" w:sz="0" w:space="0" w:color="auto"/>
            <w:left w:val="none" w:sz="0" w:space="0" w:color="auto"/>
            <w:bottom w:val="none" w:sz="0" w:space="0" w:color="auto"/>
            <w:right w:val="none" w:sz="0" w:space="0" w:color="auto"/>
          </w:divBdr>
        </w:div>
        <w:div w:id="513693540">
          <w:marLeft w:val="0"/>
          <w:marRight w:val="0"/>
          <w:marTop w:val="0"/>
          <w:marBottom w:val="0"/>
          <w:divBdr>
            <w:top w:val="none" w:sz="0" w:space="0" w:color="auto"/>
            <w:left w:val="none" w:sz="0" w:space="0" w:color="auto"/>
            <w:bottom w:val="none" w:sz="0" w:space="0" w:color="auto"/>
            <w:right w:val="none" w:sz="0" w:space="0" w:color="auto"/>
          </w:divBdr>
        </w:div>
        <w:div w:id="541672310">
          <w:marLeft w:val="0"/>
          <w:marRight w:val="0"/>
          <w:marTop w:val="0"/>
          <w:marBottom w:val="0"/>
          <w:divBdr>
            <w:top w:val="none" w:sz="0" w:space="0" w:color="auto"/>
            <w:left w:val="none" w:sz="0" w:space="0" w:color="auto"/>
            <w:bottom w:val="none" w:sz="0" w:space="0" w:color="auto"/>
            <w:right w:val="none" w:sz="0" w:space="0" w:color="auto"/>
          </w:divBdr>
        </w:div>
        <w:div w:id="542713548">
          <w:marLeft w:val="0"/>
          <w:marRight w:val="0"/>
          <w:marTop w:val="0"/>
          <w:marBottom w:val="0"/>
          <w:divBdr>
            <w:top w:val="none" w:sz="0" w:space="0" w:color="auto"/>
            <w:left w:val="none" w:sz="0" w:space="0" w:color="auto"/>
            <w:bottom w:val="none" w:sz="0" w:space="0" w:color="auto"/>
            <w:right w:val="none" w:sz="0" w:space="0" w:color="auto"/>
          </w:divBdr>
        </w:div>
        <w:div w:id="550843126">
          <w:marLeft w:val="0"/>
          <w:marRight w:val="0"/>
          <w:marTop w:val="0"/>
          <w:marBottom w:val="0"/>
          <w:divBdr>
            <w:top w:val="none" w:sz="0" w:space="0" w:color="auto"/>
            <w:left w:val="none" w:sz="0" w:space="0" w:color="auto"/>
            <w:bottom w:val="none" w:sz="0" w:space="0" w:color="auto"/>
            <w:right w:val="none" w:sz="0" w:space="0" w:color="auto"/>
          </w:divBdr>
        </w:div>
        <w:div w:id="551622515">
          <w:marLeft w:val="0"/>
          <w:marRight w:val="0"/>
          <w:marTop w:val="0"/>
          <w:marBottom w:val="0"/>
          <w:divBdr>
            <w:top w:val="none" w:sz="0" w:space="0" w:color="auto"/>
            <w:left w:val="none" w:sz="0" w:space="0" w:color="auto"/>
            <w:bottom w:val="none" w:sz="0" w:space="0" w:color="auto"/>
            <w:right w:val="none" w:sz="0" w:space="0" w:color="auto"/>
          </w:divBdr>
        </w:div>
        <w:div w:id="559899724">
          <w:marLeft w:val="0"/>
          <w:marRight w:val="0"/>
          <w:marTop w:val="0"/>
          <w:marBottom w:val="0"/>
          <w:divBdr>
            <w:top w:val="none" w:sz="0" w:space="0" w:color="auto"/>
            <w:left w:val="none" w:sz="0" w:space="0" w:color="auto"/>
            <w:bottom w:val="none" w:sz="0" w:space="0" w:color="auto"/>
            <w:right w:val="none" w:sz="0" w:space="0" w:color="auto"/>
          </w:divBdr>
        </w:div>
        <w:div w:id="565191616">
          <w:marLeft w:val="0"/>
          <w:marRight w:val="0"/>
          <w:marTop w:val="0"/>
          <w:marBottom w:val="0"/>
          <w:divBdr>
            <w:top w:val="none" w:sz="0" w:space="0" w:color="auto"/>
            <w:left w:val="none" w:sz="0" w:space="0" w:color="auto"/>
            <w:bottom w:val="none" w:sz="0" w:space="0" w:color="auto"/>
            <w:right w:val="none" w:sz="0" w:space="0" w:color="auto"/>
          </w:divBdr>
        </w:div>
        <w:div w:id="580332826">
          <w:marLeft w:val="0"/>
          <w:marRight w:val="0"/>
          <w:marTop w:val="0"/>
          <w:marBottom w:val="0"/>
          <w:divBdr>
            <w:top w:val="none" w:sz="0" w:space="0" w:color="auto"/>
            <w:left w:val="none" w:sz="0" w:space="0" w:color="auto"/>
            <w:bottom w:val="none" w:sz="0" w:space="0" w:color="auto"/>
            <w:right w:val="none" w:sz="0" w:space="0" w:color="auto"/>
          </w:divBdr>
        </w:div>
        <w:div w:id="589510971">
          <w:marLeft w:val="0"/>
          <w:marRight w:val="0"/>
          <w:marTop w:val="0"/>
          <w:marBottom w:val="0"/>
          <w:divBdr>
            <w:top w:val="none" w:sz="0" w:space="0" w:color="auto"/>
            <w:left w:val="none" w:sz="0" w:space="0" w:color="auto"/>
            <w:bottom w:val="none" w:sz="0" w:space="0" w:color="auto"/>
            <w:right w:val="none" w:sz="0" w:space="0" w:color="auto"/>
          </w:divBdr>
        </w:div>
        <w:div w:id="596408801">
          <w:marLeft w:val="0"/>
          <w:marRight w:val="0"/>
          <w:marTop w:val="0"/>
          <w:marBottom w:val="0"/>
          <w:divBdr>
            <w:top w:val="none" w:sz="0" w:space="0" w:color="auto"/>
            <w:left w:val="none" w:sz="0" w:space="0" w:color="auto"/>
            <w:bottom w:val="none" w:sz="0" w:space="0" w:color="auto"/>
            <w:right w:val="none" w:sz="0" w:space="0" w:color="auto"/>
          </w:divBdr>
        </w:div>
        <w:div w:id="605237976">
          <w:marLeft w:val="0"/>
          <w:marRight w:val="0"/>
          <w:marTop w:val="0"/>
          <w:marBottom w:val="0"/>
          <w:divBdr>
            <w:top w:val="none" w:sz="0" w:space="0" w:color="auto"/>
            <w:left w:val="none" w:sz="0" w:space="0" w:color="auto"/>
            <w:bottom w:val="none" w:sz="0" w:space="0" w:color="auto"/>
            <w:right w:val="none" w:sz="0" w:space="0" w:color="auto"/>
          </w:divBdr>
        </w:div>
        <w:div w:id="605842558">
          <w:marLeft w:val="0"/>
          <w:marRight w:val="0"/>
          <w:marTop w:val="0"/>
          <w:marBottom w:val="0"/>
          <w:divBdr>
            <w:top w:val="none" w:sz="0" w:space="0" w:color="auto"/>
            <w:left w:val="none" w:sz="0" w:space="0" w:color="auto"/>
            <w:bottom w:val="none" w:sz="0" w:space="0" w:color="auto"/>
            <w:right w:val="none" w:sz="0" w:space="0" w:color="auto"/>
          </w:divBdr>
        </w:div>
        <w:div w:id="651257926">
          <w:marLeft w:val="0"/>
          <w:marRight w:val="0"/>
          <w:marTop w:val="0"/>
          <w:marBottom w:val="0"/>
          <w:divBdr>
            <w:top w:val="none" w:sz="0" w:space="0" w:color="auto"/>
            <w:left w:val="none" w:sz="0" w:space="0" w:color="auto"/>
            <w:bottom w:val="none" w:sz="0" w:space="0" w:color="auto"/>
            <w:right w:val="none" w:sz="0" w:space="0" w:color="auto"/>
          </w:divBdr>
        </w:div>
        <w:div w:id="676931271">
          <w:marLeft w:val="0"/>
          <w:marRight w:val="0"/>
          <w:marTop w:val="0"/>
          <w:marBottom w:val="0"/>
          <w:divBdr>
            <w:top w:val="none" w:sz="0" w:space="0" w:color="auto"/>
            <w:left w:val="none" w:sz="0" w:space="0" w:color="auto"/>
            <w:bottom w:val="none" w:sz="0" w:space="0" w:color="auto"/>
            <w:right w:val="none" w:sz="0" w:space="0" w:color="auto"/>
          </w:divBdr>
        </w:div>
        <w:div w:id="707678007">
          <w:marLeft w:val="0"/>
          <w:marRight w:val="0"/>
          <w:marTop w:val="0"/>
          <w:marBottom w:val="0"/>
          <w:divBdr>
            <w:top w:val="none" w:sz="0" w:space="0" w:color="auto"/>
            <w:left w:val="none" w:sz="0" w:space="0" w:color="auto"/>
            <w:bottom w:val="none" w:sz="0" w:space="0" w:color="auto"/>
            <w:right w:val="none" w:sz="0" w:space="0" w:color="auto"/>
          </w:divBdr>
        </w:div>
        <w:div w:id="767627632">
          <w:marLeft w:val="0"/>
          <w:marRight w:val="0"/>
          <w:marTop w:val="0"/>
          <w:marBottom w:val="0"/>
          <w:divBdr>
            <w:top w:val="none" w:sz="0" w:space="0" w:color="auto"/>
            <w:left w:val="none" w:sz="0" w:space="0" w:color="auto"/>
            <w:bottom w:val="none" w:sz="0" w:space="0" w:color="auto"/>
            <w:right w:val="none" w:sz="0" w:space="0" w:color="auto"/>
          </w:divBdr>
        </w:div>
        <w:div w:id="789779786">
          <w:marLeft w:val="0"/>
          <w:marRight w:val="0"/>
          <w:marTop w:val="0"/>
          <w:marBottom w:val="0"/>
          <w:divBdr>
            <w:top w:val="none" w:sz="0" w:space="0" w:color="auto"/>
            <w:left w:val="none" w:sz="0" w:space="0" w:color="auto"/>
            <w:bottom w:val="none" w:sz="0" w:space="0" w:color="auto"/>
            <w:right w:val="none" w:sz="0" w:space="0" w:color="auto"/>
          </w:divBdr>
        </w:div>
        <w:div w:id="796872434">
          <w:marLeft w:val="0"/>
          <w:marRight w:val="0"/>
          <w:marTop w:val="0"/>
          <w:marBottom w:val="0"/>
          <w:divBdr>
            <w:top w:val="none" w:sz="0" w:space="0" w:color="auto"/>
            <w:left w:val="none" w:sz="0" w:space="0" w:color="auto"/>
            <w:bottom w:val="none" w:sz="0" w:space="0" w:color="auto"/>
            <w:right w:val="none" w:sz="0" w:space="0" w:color="auto"/>
          </w:divBdr>
        </w:div>
        <w:div w:id="848914034">
          <w:marLeft w:val="0"/>
          <w:marRight w:val="0"/>
          <w:marTop w:val="0"/>
          <w:marBottom w:val="0"/>
          <w:divBdr>
            <w:top w:val="none" w:sz="0" w:space="0" w:color="auto"/>
            <w:left w:val="none" w:sz="0" w:space="0" w:color="auto"/>
            <w:bottom w:val="none" w:sz="0" w:space="0" w:color="auto"/>
            <w:right w:val="none" w:sz="0" w:space="0" w:color="auto"/>
          </w:divBdr>
        </w:div>
        <w:div w:id="894661678">
          <w:marLeft w:val="0"/>
          <w:marRight w:val="0"/>
          <w:marTop w:val="0"/>
          <w:marBottom w:val="0"/>
          <w:divBdr>
            <w:top w:val="none" w:sz="0" w:space="0" w:color="auto"/>
            <w:left w:val="none" w:sz="0" w:space="0" w:color="auto"/>
            <w:bottom w:val="none" w:sz="0" w:space="0" w:color="auto"/>
            <w:right w:val="none" w:sz="0" w:space="0" w:color="auto"/>
          </w:divBdr>
        </w:div>
        <w:div w:id="940649550">
          <w:marLeft w:val="0"/>
          <w:marRight w:val="0"/>
          <w:marTop w:val="0"/>
          <w:marBottom w:val="0"/>
          <w:divBdr>
            <w:top w:val="none" w:sz="0" w:space="0" w:color="auto"/>
            <w:left w:val="none" w:sz="0" w:space="0" w:color="auto"/>
            <w:bottom w:val="none" w:sz="0" w:space="0" w:color="auto"/>
            <w:right w:val="none" w:sz="0" w:space="0" w:color="auto"/>
          </w:divBdr>
        </w:div>
        <w:div w:id="1031683492">
          <w:marLeft w:val="0"/>
          <w:marRight w:val="0"/>
          <w:marTop w:val="0"/>
          <w:marBottom w:val="0"/>
          <w:divBdr>
            <w:top w:val="none" w:sz="0" w:space="0" w:color="auto"/>
            <w:left w:val="none" w:sz="0" w:space="0" w:color="auto"/>
            <w:bottom w:val="none" w:sz="0" w:space="0" w:color="auto"/>
            <w:right w:val="none" w:sz="0" w:space="0" w:color="auto"/>
          </w:divBdr>
        </w:div>
        <w:div w:id="1033656951">
          <w:marLeft w:val="0"/>
          <w:marRight w:val="0"/>
          <w:marTop w:val="0"/>
          <w:marBottom w:val="0"/>
          <w:divBdr>
            <w:top w:val="none" w:sz="0" w:space="0" w:color="auto"/>
            <w:left w:val="none" w:sz="0" w:space="0" w:color="auto"/>
            <w:bottom w:val="none" w:sz="0" w:space="0" w:color="auto"/>
            <w:right w:val="none" w:sz="0" w:space="0" w:color="auto"/>
          </w:divBdr>
        </w:div>
        <w:div w:id="1035731824">
          <w:marLeft w:val="0"/>
          <w:marRight w:val="0"/>
          <w:marTop w:val="0"/>
          <w:marBottom w:val="0"/>
          <w:divBdr>
            <w:top w:val="none" w:sz="0" w:space="0" w:color="auto"/>
            <w:left w:val="none" w:sz="0" w:space="0" w:color="auto"/>
            <w:bottom w:val="none" w:sz="0" w:space="0" w:color="auto"/>
            <w:right w:val="none" w:sz="0" w:space="0" w:color="auto"/>
          </w:divBdr>
        </w:div>
        <w:div w:id="1096944295">
          <w:marLeft w:val="0"/>
          <w:marRight w:val="0"/>
          <w:marTop w:val="0"/>
          <w:marBottom w:val="0"/>
          <w:divBdr>
            <w:top w:val="none" w:sz="0" w:space="0" w:color="auto"/>
            <w:left w:val="none" w:sz="0" w:space="0" w:color="auto"/>
            <w:bottom w:val="none" w:sz="0" w:space="0" w:color="auto"/>
            <w:right w:val="none" w:sz="0" w:space="0" w:color="auto"/>
          </w:divBdr>
        </w:div>
        <w:div w:id="1103920904">
          <w:marLeft w:val="0"/>
          <w:marRight w:val="0"/>
          <w:marTop w:val="0"/>
          <w:marBottom w:val="0"/>
          <w:divBdr>
            <w:top w:val="none" w:sz="0" w:space="0" w:color="auto"/>
            <w:left w:val="none" w:sz="0" w:space="0" w:color="auto"/>
            <w:bottom w:val="none" w:sz="0" w:space="0" w:color="auto"/>
            <w:right w:val="none" w:sz="0" w:space="0" w:color="auto"/>
          </w:divBdr>
        </w:div>
        <w:div w:id="1113279693">
          <w:marLeft w:val="0"/>
          <w:marRight w:val="0"/>
          <w:marTop w:val="0"/>
          <w:marBottom w:val="0"/>
          <w:divBdr>
            <w:top w:val="none" w:sz="0" w:space="0" w:color="auto"/>
            <w:left w:val="none" w:sz="0" w:space="0" w:color="auto"/>
            <w:bottom w:val="none" w:sz="0" w:space="0" w:color="auto"/>
            <w:right w:val="none" w:sz="0" w:space="0" w:color="auto"/>
          </w:divBdr>
        </w:div>
        <w:div w:id="1121651768">
          <w:marLeft w:val="0"/>
          <w:marRight w:val="0"/>
          <w:marTop w:val="0"/>
          <w:marBottom w:val="0"/>
          <w:divBdr>
            <w:top w:val="none" w:sz="0" w:space="0" w:color="auto"/>
            <w:left w:val="none" w:sz="0" w:space="0" w:color="auto"/>
            <w:bottom w:val="none" w:sz="0" w:space="0" w:color="auto"/>
            <w:right w:val="none" w:sz="0" w:space="0" w:color="auto"/>
          </w:divBdr>
        </w:div>
        <w:div w:id="1185361929">
          <w:marLeft w:val="0"/>
          <w:marRight w:val="0"/>
          <w:marTop w:val="0"/>
          <w:marBottom w:val="0"/>
          <w:divBdr>
            <w:top w:val="none" w:sz="0" w:space="0" w:color="auto"/>
            <w:left w:val="none" w:sz="0" w:space="0" w:color="auto"/>
            <w:bottom w:val="none" w:sz="0" w:space="0" w:color="auto"/>
            <w:right w:val="none" w:sz="0" w:space="0" w:color="auto"/>
          </w:divBdr>
        </w:div>
        <w:div w:id="1235968770">
          <w:marLeft w:val="0"/>
          <w:marRight w:val="0"/>
          <w:marTop w:val="0"/>
          <w:marBottom w:val="0"/>
          <w:divBdr>
            <w:top w:val="none" w:sz="0" w:space="0" w:color="auto"/>
            <w:left w:val="none" w:sz="0" w:space="0" w:color="auto"/>
            <w:bottom w:val="none" w:sz="0" w:space="0" w:color="auto"/>
            <w:right w:val="none" w:sz="0" w:space="0" w:color="auto"/>
          </w:divBdr>
        </w:div>
        <w:div w:id="1240677278">
          <w:marLeft w:val="0"/>
          <w:marRight w:val="0"/>
          <w:marTop w:val="0"/>
          <w:marBottom w:val="0"/>
          <w:divBdr>
            <w:top w:val="none" w:sz="0" w:space="0" w:color="auto"/>
            <w:left w:val="none" w:sz="0" w:space="0" w:color="auto"/>
            <w:bottom w:val="none" w:sz="0" w:space="0" w:color="auto"/>
            <w:right w:val="none" w:sz="0" w:space="0" w:color="auto"/>
          </w:divBdr>
        </w:div>
        <w:div w:id="1274092671">
          <w:marLeft w:val="0"/>
          <w:marRight w:val="0"/>
          <w:marTop w:val="0"/>
          <w:marBottom w:val="0"/>
          <w:divBdr>
            <w:top w:val="none" w:sz="0" w:space="0" w:color="auto"/>
            <w:left w:val="none" w:sz="0" w:space="0" w:color="auto"/>
            <w:bottom w:val="none" w:sz="0" w:space="0" w:color="auto"/>
            <w:right w:val="none" w:sz="0" w:space="0" w:color="auto"/>
          </w:divBdr>
        </w:div>
        <w:div w:id="1280919313">
          <w:marLeft w:val="0"/>
          <w:marRight w:val="0"/>
          <w:marTop w:val="0"/>
          <w:marBottom w:val="0"/>
          <w:divBdr>
            <w:top w:val="none" w:sz="0" w:space="0" w:color="auto"/>
            <w:left w:val="none" w:sz="0" w:space="0" w:color="auto"/>
            <w:bottom w:val="none" w:sz="0" w:space="0" w:color="auto"/>
            <w:right w:val="none" w:sz="0" w:space="0" w:color="auto"/>
          </w:divBdr>
        </w:div>
        <w:div w:id="1288856494">
          <w:marLeft w:val="0"/>
          <w:marRight w:val="0"/>
          <w:marTop w:val="0"/>
          <w:marBottom w:val="0"/>
          <w:divBdr>
            <w:top w:val="none" w:sz="0" w:space="0" w:color="auto"/>
            <w:left w:val="none" w:sz="0" w:space="0" w:color="auto"/>
            <w:bottom w:val="none" w:sz="0" w:space="0" w:color="auto"/>
            <w:right w:val="none" w:sz="0" w:space="0" w:color="auto"/>
          </w:divBdr>
        </w:div>
        <w:div w:id="1358195125">
          <w:marLeft w:val="0"/>
          <w:marRight w:val="0"/>
          <w:marTop w:val="0"/>
          <w:marBottom w:val="0"/>
          <w:divBdr>
            <w:top w:val="none" w:sz="0" w:space="0" w:color="auto"/>
            <w:left w:val="none" w:sz="0" w:space="0" w:color="auto"/>
            <w:bottom w:val="none" w:sz="0" w:space="0" w:color="auto"/>
            <w:right w:val="none" w:sz="0" w:space="0" w:color="auto"/>
          </w:divBdr>
        </w:div>
        <w:div w:id="1365670977">
          <w:marLeft w:val="0"/>
          <w:marRight w:val="0"/>
          <w:marTop w:val="0"/>
          <w:marBottom w:val="0"/>
          <w:divBdr>
            <w:top w:val="none" w:sz="0" w:space="0" w:color="auto"/>
            <w:left w:val="none" w:sz="0" w:space="0" w:color="auto"/>
            <w:bottom w:val="none" w:sz="0" w:space="0" w:color="auto"/>
            <w:right w:val="none" w:sz="0" w:space="0" w:color="auto"/>
          </w:divBdr>
        </w:div>
        <w:div w:id="1416631055">
          <w:marLeft w:val="0"/>
          <w:marRight w:val="0"/>
          <w:marTop w:val="0"/>
          <w:marBottom w:val="0"/>
          <w:divBdr>
            <w:top w:val="none" w:sz="0" w:space="0" w:color="auto"/>
            <w:left w:val="none" w:sz="0" w:space="0" w:color="auto"/>
            <w:bottom w:val="none" w:sz="0" w:space="0" w:color="auto"/>
            <w:right w:val="none" w:sz="0" w:space="0" w:color="auto"/>
          </w:divBdr>
        </w:div>
        <w:div w:id="1452700269">
          <w:marLeft w:val="0"/>
          <w:marRight w:val="0"/>
          <w:marTop w:val="0"/>
          <w:marBottom w:val="0"/>
          <w:divBdr>
            <w:top w:val="none" w:sz="0" w:space="0" w:color="auto"/>
            <w:left w:val="none" w:sz="0" w:space="0" w:color="auto"/>
            <w:bottom w:val="none" w:sz="0" w:space="0" w:color="auto"/>
            <w:right w:val="none" w:sz="0" w:space="0" w:color="auto"/>
          </w:divBdr>
        </w:div>
        <w:div w:id="1467816264">
          <w:marLeft w:val="0"/>
          <w:marRight w:val="0"/>
          <w:marTop w:val="0"/>
          <w:marBottom w:val="0"/>
          <w:divBdr>
            <w:top w:val="none" w:sz="0" w:space="0" w:color="auto"/>
            <w:left w:val="none" w:sz="0" w:space="0" w:color="auto"/>
            <w:bottom w:val="none" w:sz="0" w:space="0" w:color="auto"/>
            <w:right w:val="none" w:sz="0" w:space="0" w:color="auto"/>
          </w:divBdr>
        </w:div>
        <w:div w:id="1473715187">
          <w:marLeft w:val="0"/>
          <w:marRight w:val="0"/>
          <w:marTop w:val="0"/>
          <w:marBottom w:val="0"/>
          <w:divBdr>
            <w:top w:val="none" w:sz="0" w:space="0" w:color="auto"/>
            <w:left w:val="none" w:sz="0" w:space="0" w:color="auto"/>
            <w:bottom w:val="none" w:sz="0" w:space="0" w:color="auto"/>
            <w:right w:val="none" w:sz="0" w:space="0" w:color="auto"/>
          </w:divBdr>
        </w:div>
        <w:div w:id="1495219925">
          <w:marLeft w:val="0"/>
          <w:marRight w:val="0"/>
          <w:marTop w:val="0"/>
          <w:marBottom w:val="0"/>
          <w:divBdr>
            <w:top w:val="none" w:sz="0" w:space="0" w:color="auto"/>
            <w:left w:val="none" w:sz="0" w:space="0" w:color="auto"/>
            <w:bottom w:val="none" w:sz="0" w:space="0" w:color="auto"/>
            <w:right w:val="none" w:sz="0" w:space="0" w:color="auto"/>
          </w:divBdr>
        </w:div>
        <w:div w:id="1512186966">
          <w:marLeft w:val="0"/>
          <w:marRight w:val="0"/>
          <w:marTop w:val="0"/>
          <w:marBottom w:val="0"/>
          <w:divBdr>
            <w:top w:val="none" w:sz="0" w:space="0" w:color="auto"/>
            <w:left w:val="none" w:sz="0" w:space="0" w:color="auto"/>
            <w:bottom w:val="none" w:sz="0" w:space="0" w:color="auto"/>
            <w:right w:val="none" w:sz="0" w:space="0" w:color="auto"/>
          </w:divBdr>
        </w:div>
        <w:div w:id="1514227734">
          <w:marLeft w:val="0"/>
          <w:marRight w:val="0"/>
          <w:marTop w:val="0"/>
          <w:marBottom w:val="0"/>
          <w:divBdr>
            <w:top w:val="none" w:sz="0" w:space="0" w:color="auto"/>
            <w:left w:val="none" w:sz="0" w:space="0" w:color="auto"/>
            <w:bottom w:val="none" w:sz="0" w:space="0" w:color="auto"/>
            <w:right w:val="none" w:sz="0" w:space="0" w:color="auto"/>
          </w:divBdr>
        </w:div>
        <w:div w:id="1530994567">
          <w:marLeft w:val="0"/>
          <w:marRight w:val="0"/>
          <w:marTop w:val="0"/>
          <w:marBottom w:val="0"/>
          <w:divBdr>
            <w:top w:val="none" w:sz="0" w:space="0" w:color="auto"/>
            <w:left w:val="none" w:sz="0" w:space="0" w:color="auto"/>
            <w:bottom w:val="none" w:sz="0" w:space="0" w:color="auto"/>
            <w:right w:val="none" w:sz="0" w:space="0" w:color="auto"/>
          </w:divBdr>
        </w:div>
        <w:div w:id="1536458182">
          <w:marLeft w:val="0"/>
          <w:marRight w:val="0"/>
          <w:marTop w:val="0"/>
          <w:marBottom w:val="0"/>
          <w:divBdr>
            <w:top w:val="none" w:sz="0" w:space="0" w:color="auto"/>
            <w:left w:val="none" w:sz="0" w:space="0" w:color="auto"/>
            <w:bottom w:val="none" w:sz="0" w:space="0" w:color="auto"/>
            <w:right w:val="none" w:sz="0" w:space="0" w:color="auto"/>
          </w:divBdr>
        </w:div>
        <w:div w:id="1539704963">
          <w:marLeft w:val="0"/>
          <w:marRight w:val="0"/>
          <w:marTop w:val="0"/>
          <w:marBottom w:val="0"/>
          <w:divBdr>
            <w:top w:val="none" w:sz="0" w:space="0" w:color="auto"/>
            <w:left w:val="none" w:sz="0" w:space="0" w:color="auto"/>
            <w:bottom w:val="none" w:sz="0" w:space="0" w:color="auto"/>
            <w:right w:val="none" w:sz="0" w:space="0" w:color="auto"/>
          </w:divBdr>
        </w:div>
        <w:div w:id="1616476582">
          <w:marLeft w:val="0"/>
          <w:marRight w:val="0"/>
          <w:marTop w:val="0"/>
          <w:marBottom w:val="0"/>
          <w:divBdr>
            <w:top w:val="none" w:sz="0" w:space="0" w:color="auto"/>
            <w:left w:val="none" w:sz="0" w:space="0" w:color="auto"/>
            <w:bottom w:val="none" w:sz="0" w:space="0" w:color="auto"/>
            <w:right w:val="none" w:sz="0" w:space="0" w:color="auto"/>
          </w:divBdr>
        </w:div>
        <w:div w:id="1620601864">
          <w:marLeft w:val="0"/>
          <w:marRight w:val="0"/>
          <w:marTop w:val="0"/>
          <w:marBottom w:val="0"/>
          <w:divBdr>
            <w:top w:val="none" w:sz="0" w:space="0" w:color="auto"/>
            <w:left w:val="none" w:sz="0" w:space="0" w:color="auto"/>
            <w:bottom w:val="none" w:sz="0" w:space="0" w:color="auto"/>
            <w:right w:val="none" w:sz="0" w:space="0" w:color="auto"/>
          </w:divBdr>
        </w:div>
        <w:div w:id="1632710705">
          <w:marLeft w:val="0"/>
          <w:marRight w:val="0"/>
          <w:marTop w:val="0"/>
          <w:marBottom w:val="0"/>
          <w:divBdr>
            <w:top w:val="none" w:sz="0" w:space="0" w:color="auto"/>
            <w:left w:val="none" w:sz="0" w:space="0" w:color="auto"/>
            <w:bottom w:val="none" w:sz="0" w:space="0" w:color="auto"/>
            <w:right w:val="none" w:sz="0" w:space="0" w:color="auto"/>
          </w:divBdr>
        </w:div>
        <w:div w:id="1634754449">
          <w:marLeft w:val="0"/>
          <w:marRight w:val="0"/>
          <w:marTop w:val="0"/>
          <w:marBottom w:val="0"/>
          <w:divBdr>
            <w:top w:val="none" w:sz="0" w:space="0" w:color="auto"/>
            <w:left w:val="none" w:sz="0" w:space="0" w:color="auto"/>
            <w:bottom w:val="none" w:sz="0" w:space="0" w:color="auto"/>
            <w:right w:val="none" w:sz="0" w:space="0" w:color="auto"/>
          </w:divBdr>
        </w:div>
        <w:div w:id="1638144506">
          <w:marLeft w:val="0"/>
          <w:marRight w:val="0"/>
          <w:marTop w:val="0"/>
          <w:marBottom w:val="0"/>
          <w:divBdr>
            <w:top w:val="none" w:sz="0" w:space="0" w:color="auto"/>
            <w:left w:val="none" w:sz="0" w:space="0" w:color="auto"/>
            <w:bottom w:val="none" w:sz="0" w:space="0" w:color="auto"/>
            <w:right w:val="none" w:sz="0" w:space="0" w:color="auto"/>
          </w:divBdr>
        </w:div>
        <w:div w:id="1640960792">
          <w:marLeft w:val="0"/>
          <w:marRight w:val="0"/>
          <w:marTop w:val="0"/>
          <w:marBottom w:val="0"/>
          <w:divBdr>
            <w:top w:val="none" w:sz="0" w:space="0" w:color="auto"/>
            <w:left w:val="none" w:sz="0" w:space="0" w:color="auto"/>
            <w:bottom w:val="none" w:sz="0" w:space="0" w:color="auto"/>
            <w:right w:val="none" w:sz="0" w:space="0" w:color="auto"/>
          </w:divBdr>
        </w:div>
        <w:div w:id="1676835364">
          <w:marLeft w:val="0"/>
          <w:marRight w:val="0"/>
          <w:marTop w:val="0"/>
          <w:marBottom w:val="0"/>
          <w:divBdr>
            <w:top w:val="none" w:sz="0" w:space="0" w:color="auto"/>
            <w:left w:val="none" w:sz="0" w:space="0" w:color="auto"/>
            <w:bottom w:val="none" w:sz="0" w:space="0" w:color="auto"/>
            <w:right w:val="none" w:sz="0" w:space="0" w:color="auto"/>
          </w:divBdr>
        </w:div>
        <w:div w:id="1685089444">
          <w:marLeft w:val="0"/>
          <w:marRight w:val="0"/>
          <w:marTop w:val="0"/>
          <w:marBottom w:val="0"/>
          <w:divBdr>
            <w:top w:val="none" w:sz="0" w:space="0" w:color="auto"/>
            <w:left w:val="none" w:sz="0" w:space="0" w:color="auto"/>
            <w:bottom w:val="none" w:sz="0" w:space="0" w:color="auto"/>
            <w:right w:val="none" w:sz="0" w:space="0" w:color="auto"/>
          </w:divBdr>
        </w:div>
        <w:div w:id="1709723802">
          <w:marLeft w:val="0"/>
          <w:marRight w:val="0"/>
          <w:marTop w:val="0"/>
          <w:marBottom w:val="0"/>
          <w:divBdr>
            <w:top w:val="none" w:sz="0" w:space="0" w:color="auto"/>
            <w:left w:val="none" w:sz="0" w:space="0" w:color="auto"/>
            <w:bottom w:val="none" w:sz="0" w:space="0" w:color="auto"/>
            <w:right w:val="none" w:sz="0" w:space="0" w:color="auto"/>
          </w:divBdr>
        </w:div>
        <w:div w:id="1726560788">
          <w:marLeft w:val="0"/>
          <w:marRight w:val="0"/>
          <w:marTop w:val="0"/>
          <w:marBottom w:val="0"/>
          <w:divBdr>
            <w:top w:val="none" w:sz="0" w:space="0" w:color="auto"/>
            <w:left w:val="none" w:sz="0" w:space="0" w:color="auto"/>
            <w:bottom w:val="none" w:sz="0" w:space="0" w:color="auto"/>
            <w:right w:val="none" w:sz="0" w:space="0" w:color="auto"/>
          </w:divBdr>
        </w:div>
        <w:div w:id="1740057008">
          <w:marLeft w:val="0"/>
          <w:marRight w:val="0"/>
          <w:marTop w:val="0"/>
          <w:marBottom w:val="0"/>
          <w:divBdr>
            <w:top w:val="none" w:sz="0" w:space="0" w:color="auto"/>
            <w:left w:val="none" w:sz="0" w:space="0" w:color="auto"/>
            <w:bottom w:val="none" w:sz="0" w:space="0" w:color="auto"/>
            <w:right w:val="none" w:sz="0" w:space="0" w:color="auto"/>
          </w:divBdr>
        </w:div>
        <w:div w:id="1755010689">
          <w:marLeft w:val="0"/>
          <w:marRight w:val="0"/>
          <w:marTop w:val="0"/>
          <w:marBottom w:val="0"/>
          <w:divBdr>
            <w:top w:val="none" w:sz="0" w:space="0" w:color="auto"/>
            <w:left w:val="none" w:sz="0" w:space="0" w:color="auto"/>
            <w:bottom w:val="none" w:sz="0" w:space="0" w:color="auto"/>
            <w:right w:val="none" w:sz="0" w:space="0" w:color="auto"/>
          </w:divBdr>
        </w:div>
        <w:div w:id="1813331208">
          <w:marLeft w:val="0"/>
          <w:marRight w:val="0"/>
          <w:marTop w:val="0"/>
          <w:marBottom w:val="0"/>
          <w:divBdr>
            <w:top w:val="none" w:sz="0" w:space="0" w:color="auto"/>
            <w:left w:val="none" w:sz="0" w:space="0" w:color="auto"/>
            <w:bottom w:val="none" w:sz="0" w:space="0" w:color="auto"/>
            <w:right w:val="none" w:sz="0" w:space="0" w:color="auto"/>
          </w:divBdr>
        </w:div>
        <w:div w:id="1817136901">
          <w:marLeft w:val="0"/>
          <w:marRight w:val="0"/>
          <w:marTop w:val="0"/>
          <w:marBottom w:val="0"/>
          <w:divBdr>
            <w:top w:val="none" w:sz="0" w:space="0" w:color="auto"/>
            <w:left w:val="none" w:sz="0" w:space="0" w:color="auto"/>
            <w:bottom w:val="none" w:sz="0" w:space="0" w:color="auto"/>
            <w:right w:val="none" w:sz="0" w:space="0" w:color="auto"/>
          </w:divBdr>
        </w:div>
        <w:div w:id="1828813754">
          <w:marLeft w:val="0"/>
          <w:marRight w:val="0"/>
          <w:marTop w:val="0"/>
          <w:marBottom w:val="0"/>
          <w:divBdr>
            <w:top w:val="none" w:sz="0" w:space="0" w:color="auto"/>
            <w:left w:val="none" w:sz="0" w:space="0" w:color="auto"/>
            <w:bottom w:val="none" w:sz="0" w:space="0" w:color="auto"/>
            <w:right w:val="none" w:sz="0" w:space="0" w:color="auto"/>
          </w:divBdr>
        </w:div>
        <w:div w:id="1849364310">
          <w:marLeft w:val="0"/>
          <w:marRight w:val="0"/>
          <w:marTop w:val="0"/>
          <w:marBottom w:val="0"/>
          <w:divBdr>
            <w:top w:val="none" w:sz="0" w:space="0" w:color="auto"/>
            <w:left w:val="none" w:sz="0" w:space="0" w:color="auto"/>
            <w:bottom w:val="none" w:sz="0" w:space="0" w:color="auto"/>
            <w:right w:val="none" w:sz="0" w:space="0" w:color="auto"/>
          </w:divBdr>
        </w:div>
        <w:div w:id="1882858008">
          <w:marLeft w:val="0"/>
          <w:marRight w:val="0"/>
          <w:marTop w:val="0"/>
          <w:marBottom w:val="0"/>
          <w:divBdr>
            <w:top w:val="none" w:sz="0" w:space="0" w:color="auto"/>
            <w:left w:val="none" w:sz="0" w:space="0" w:color="auto"/>
            <w:bottom w:val="none" w:sz="0" w:space="0" w:color="auto"/>
            <w:right w:val="none" w:sz="0" w:space="0" w:color="auto"/>
          </w:divBdr>
        </w:div>
        <w:div w:id="1920283711">
          <w:marLeft w:val="0"/>
          <w:marRight w:val="0"/>
          <w:marTop w:val="0"/>
          <w:marBottom w:val="0"/>
          <w:divBdr>
            <w:top w:val="none" w:sz="0" w:space="0" w:color="auto"/>
            <w:left w:val="none" w:sz="0" w:space="0" w:color="auto"/>
            <w:bottom w:val="none" w:sz="0" w:space="0" w:color="auto"/>
            <w:right w:val="none" w:sz="0" w:space="0" w:color="auto"/>
          </w:divBdr>
        </w:div>
        <w:div w:id="1949579579">
          <w:marLeft w:val="0"/>
          <w:marRight w:val="0"/>
          <w:marTop w:val="0"/>
          <w:marBottom w:val="0"/>
          <w:divBdr>
            <w:top w:val="none" w:sz="0" w:space="0" w:color="auto"/>
            <w:left w:val="none" w:sz="0" w:space="0" w:color="auto"/>
            <w:bottom w:val="none" w:sz="0" w:space="0" w:color="auto"/>
            <w:right w:val="none" w:sz="0" w:space="0" w:color="auto"/>
          </w:divBdr>
        </w:div>
        <w:div w:id="1962954341">
          <w:marLeft w:val="0"/>
          <w:marRight w:val="0"/>
          <w:marTop w:val="0"/>
          <w:marBottom w:val="0"/>
          <w:divBdr>
            <w:top w:val="none" w:sz="0" w:space="0" w:color="auto"/>
            <w:left w:val="none" w:sz="0" w:space="0" w:color="auto"/>
            <w:bottom w:val="none" w:sz="0" w:space="0" w:color="auto"/>
            <w:right w:val="none" w:sz="0" w:space="0" w:color="auto"/>
          </w:divBdr>
        </w:div>
        <w:div w:id="2048791951">
          <w:marLeft w:val="0"/>
          <w:marRight w:val="0"/>
          <w:marTop w:val="0"/>
          <w:marBottom w:val="0"/>
          <w:divBdr>
            <w:top w:val="none" w:sz="0" w:space="0" w:color="auto"/>
            <w:left w:val="none" w:sz="0" w:space="0" w:color="auto"/>
            <w:bottom w:val="none" w:sz="0" w:space="0" w:color="auto"/>
            <w:right w:val="none" w:sz="0" w:space="0" w:color="auto"/>
          </w:divBdr>
        </w:div>
        <w:div w:id="2061392578">
          <w:marLeft w:val="0"/>
          <w:marRight w:val="0"/>
          <w:marTop w:val="0"/>
          <w:marBottom w:val="0"/>
          <w:divBdr>
            <w:top w:val="none" w:sz="0" w:space="0" w:color="auto"/>
            <w:left w:val="none" w:sz="0" w:space="0" w:color="auto"/>
            <w:bottom w:val="none" w:sz="0" w:space="0" w:color="auto"/>
            <w:right w:val="none" w:sz="0" w:space="0" w:color="auto"/>
          </w:divBdr>
        </w:div>
        <w:div w:id="2091853608">
          <w:marLeft w:val="0"/>
          <w:marRight w:val="0"/>
          <w:marTop w:val="0"/>
          <w:marBottom w:val="0"/>
          <w:divBdr>
            <w:top w:val="none" w:sz="0" w:space="0" w:color="auto"/>
            <w:left w:val="none" w:sz="0" w:space="0" w:color="auto"/>
            <w:bottom w:val="none" w:sz="0" w:space="0" w:color="auto"/>
            <w:right w:val="none" w:sz="0" w:space="0" w:color="auto"/>
          </w:divBdr>
        </w:div>
      </w:divsChild>
    </w:div>
    <w:div w:id="100417902">
      <w:bodyDiv w:val="1"/>
      <w:marLeft w:val="0"/>
      <w:marRight w:val="0"/>
      <w:marTop w:val="0"/>
      <w:marBottom w:val="0"/>
      <w:divBdr>
        <w:top w:val="none" w:sz="0" w:space="0" w:color="auto"/>
        <w:left w:val="none" w:sz="0" w:space="0" w:color="auto"/>
        <w:bottom w:val="none" w:sz="0" w:space="0" w:color="auto"/>
        <w:right w:val="none" w:sz="0" w:space="0" w:color="auto"/>
      </w:divBdr>
    </w:div>
    <w:div w:id="126320416">
      <w:bodyDiv w:val="1"/>
      <w:marLeft w:val="0"/>
      <w:marRight w:val="0"/>
      <w:marTop w:val="0"/>
      <w:marBottom w:val="0"/>
      <w:divBdr>
        <w:top w:val="none" w:sz="0" w:space="0" w:color="auto"/>
        <w:left w:val="none" w:sz="0" w:space="0" w:color="auto"/>
        <w:bottom w:val="none" w:sz="0" w:space="0" w:color="auto"/>
        <w:right w:val="none" w:sz="0" w:space="0" w:color="auto"/>
      </w:divBdr>
    </w:div>
    <w:div w:id="179709423">
      <w:bodyDiv w:val="1"/>
      <w:marLeft w:val="0"/>
      <w:marRight w:val="0"/>
      <w:marTop w:val="0"/>
      <w:marBottom w:val="0"/>
      <w:divBdr>
        <w:top w:val="none" w:sz="0" w:space="0" w:color="auto"/>
        <w:left w:val="none" w:sz="0" w:space="0" w:color="auto"/>
        <w:bottom w:val="none" w:sz="0" w:space="0" w:color="auto"/>
        <w:right w:val="none" w:sz="0" w:space="0" w:color="auto"/>
      </w:divBdr>
    </w:div>
    <w:div w:id="224071500">
      <w:bodyDiv w:val="1"/>
      <w:marLeft w:val="0"/>
      <w:marRight w:val="0"/>
      <w:marTop w:val="0"/>
      <w:marBottom w:val="0"/>
      <w:divBdr>
        <w:top w:val="none" w:sz="0" w:space="0" w:color="auto"/>
        <w:left w:val="none" w:sz="0" w:space="0" w:color="auto"/>
        <w:bottom w:val="none" w:sz="0" w:space="0" w:color="auto"/>
        <w:right w:val="none" w:sz="0" w:space="0" w:color="auto"/>
      </w:divBdr>
    </w:div>
    <w:div w:id="299000401">
      <w:bodyDiv w:val="1"/>
      <w:marLeft w:val="0"/>
      <w:marRight w:val="0"/>
      <w:marTop w:val="0"/>
      <w:marBottom w:val="0"/>
      <w:divBdr>
        <w:top w:val="none" w:sz="0" w:space="0" w:color="auto"/>
        <w:left w:val="none" w:sz="0" w:space="0" w:color="auto"/>
        <w:bottom w:val="none" w:sz="0" w:space="0" w:color="auto"/>
        <w:right w:val="none" w:sz="0" w:space="0" w:color="auto"/>
      </w:divBdr>
    </w:div>
    <w:div w:id="343166976">
      <w:bodyDiv w:val="1"/>
      <w:marLeft w:val="0"/>
      <w:marRight w:val="0"/>
      <w:marTop w:val="0"/>
      <w:marBottom w:val="0"/>
      <w:divBdr>
        <w:top w:val="none" w:sz="0" w:space="0" w:color="auto"/>
        <w:left w:val="none" w:sz="0" w:space="0" w:color="auto"/>
        <w:bottom w:val="none" w:sz="0" w:space="0" w:color="auto"/>
        <w:right w:val="none" w:sz="0" w:space="0" w:color="auto"/>
      </w:divBdr>
    </w:div>
    <w:div w:id="382874534">
      <w:bodyDiv w:val="1"/>
      <w:marLeft w:val="0"/>
      <w:marRight w:val="0"/>
      <w:marTop w:val="0"/>
      <w:marBottom w:val="0"/>
      <w:divBdr>
        <w:top w:val="none" w:sz="0" w:space="0" w:color="auto"/>
        <w:left w:val="none" w:sz="0" w:space="0" w:color="auto"/>
        <w:bottom w:val="none" w:sz="0" w:space="0" w:color="auto"/>
        <w:right w:val="none" w:sz="0" w:space="0" w:color="auto"/>
      </w:divBdr>
    </w:div>
    <w:div w:id="385835102">
      <w:bodyDiv w:val="1"/>
      <w:marLeft w:val="0"/>
      <w:marRight w:val="0"/>
      <w:marTop w:val="0"/>
      <w:marBottom w:val="0"/>
      <w:divBdr>
        <w:top w:val="none" w:sz="0" w:space="0" w:color="auto"/>
        <w:left w:val="none" w:sz="0" w:space="0" w:color="auto"/>
        <w:bottom w:val="none" w:sz="0" w:space="0" w:color="auto"/>
        <w:right w:val="none" w:sz="0" w:space="0" w:color="auto"/>
      </w:divBdr>
      <w:divsChild>
        <w:div w:id="1055280782">
          <w:marLeft w:val="0"/>
          <w:marRight w:val="0"/>
          <w:marTop w:val="0"/>
          <w:marBottom w:val="0"/>
          <w:divBdr>
            <w:top w:val="single" w:sz="6" w:space="4" w:color="ABABAB"/>
            <w:left w:val="single" w:sz="6" w:space="4" w:color="ABABAB"/>
            <w:bottom w:val="single" w:sz="6" w:space="4" w:color="ABABAB"/>
            <w:right w:val="single" w:sz="6" w:space="4" w:color="ABABAB"/>
          </w:divBdr>
          <w:divsChild>
            <w:div w:id="892884442">
              <w:marLeft w:val="0"/>
              <w:marRight w:val="0"/>
              <w:marTop w:val="0"/>
              <w:marBottom w:val="0"/>
              <w:divBdr>
                <w:top w:val="none" w:sz="0" w:space="0" w:color="auto"/>
                <w:left w:val="none" w:sz="0" w:space="0" w:color="auto"/>
                <w:bottom w:val="none" w:sz="0" w:space="0" w:color="auto"/>
                <w:right w:val="none" w:sz="0" w:space="0" w:color="auto"/>
              </w:divBdr>
              <w:divsChild>
                <w:div w:id="110327881">
                  <w:marLeft w:val="0"/>
                  <w:marRight w:val="0"/>
                  <w:marTop w:val="0"/>
                  <w:marBottom w:val="0"/>
                  <w:divBdr>
                    <w:top w:val="none" w:sz="0" w:space="0" w:color="auto"/>
                    <w:left w:val="none" w:sz="0" w:space="0" w:color="auto"/>
                    <w:bottom w:val="none" w:sz="0" w:space="0" w:color="auto"/>
                    <w:right w:val="none" w:sz="0" w:space="0" w:color="auto"/>
                  </w:divBdr>
                  <w:divsChild>
                    <w:div w:id="20327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4776">
          <w:marLeft w:val="0"/>
          <w:marRight w:val="0"/>
          <w:marTop w:val="0"/>
          <w:marBottom w:val="0"/>
          <w:divBdr>
            <w:top w:val="single" w:sz="6" w:space="4" w:color="auto"/>
            <w:left w:val="single" w:sz="6" w:space="4" w:color="auto"/>
            <w:bottom w:val="single" w:sz="6" w:space="4" w:color="auto"/>
            <w:right w:val="single" w:sz="6" w:space="4" w:color="auto"/>
          </w:divBdr>
          <w:divsChild>
            <w:div w:id="1949072842">
              <w:marLeft w:val="0"/>
              <w:marRight w:val="0"/>
              <w:marTop w:val="0"/>
              <w:marBottom w:val="0"/>
              <w:divBdr>
                <w:top w:val="none" w:sz="0" w:space="0" w:color="auto"/>
                <w:left w:val="none" w:sz="0" w:space="0" w:color="auto"/>
                <w:bottom w:val="none" w:sz="0" w:space="0" w:color="auto"/>
                <w:right w:val="none" w:sz="0" w:space="0" w:color="auto"/>
              </w:divBdr>
              <w:divsChild>
                <w:div w:id="1346052632">
                  <w:marLeft w:val="0"/>
                  <w:marRight w:val="0"/>
                  <w:marTop w:val="0"/>
                  <w:marBottom w:val="0"/>
                  <w:divBdr>
                    <w:top w:val="none" w:sz="0" w:space="0" w:color="auto"/>
                    <w:left w:val="none" w:sz="0" w:space="0" w:color="auto"/>
                    <w:bottom w:val="none" w:sz="0" w:space="0" w:color="auto"/>
                    <w:right w:val="none" w:sz="0" w:space="0" w:color="auto"/>
                  </w:divBdr>
                  <w:divsChild>
                    <w:div w:id="1588155727">
                      <w:marLeft w:val="0"/>
                      <w:marRight w:val="0"/>
                      <w:marTop w:val="0"/>
                      <w:marBottom w:val="0"/>
                      <w:divBdr>
                        <w:top w:val="single" w:sz="6" w:space="0" w:color="CFCFCF"/>
                        <w:left w:val="single" w:sz="6" w:space="0" w:color="CFCFCF"/>
                        <w:bottom w:val="single" w:sz="6" w:space="0" w:color="CFCFCF"/>
                        <w:right w:val="single" w:sz="6" w:space="0" w:color="CFCFCF"/>
                      </w:divBdr>
                      <w:divsChild>
                        <w:div w:id="421490278">
                          <w:marLeft w:val="0"/>
                          <w:marRight w:val="0"/>
                          <w:marTop w:val="0"/>
                          <w:marBottom w:val="0"/>
                          <w:divBdr>
                            <w:top w:val="none" w:sz="0" w:space="0" w:color="auto"/>
                            <w:left w:val="none" w:sz="0" w:space="0" w:color="auto"/>
                            <w:bottom w:val="none" w:sz="0" w:space="0" w:color="auto"/>
                            <w:right w:val="none" w:sz="0" w:space="0" w:color="auto"/>
                          </w:divBdr>
                          <w:divsChild>
                            <w:div w:id="730736444">
                              <w:marLeft w:val="0"/>
                              <w:marRight w:val="0"/>
                              <w:marTop w:val="0"/>
                              <w:marBottom w:val="0"/>
                              <w:divBdr>
                                <w:top w:val="none" w:sz="0" w:space="0" w:color="auto"/>
                                <w:left w:val="none" w:sz="0" w:space="0" w:color="auto"/>
                                <w:bottom w:val="none" w:sz="0" w:space="0" w:color="auto"/>
                                <w:right w:val="none" w:sz="0" w:space="0" w:color="auto"/>
                              </w:divBdr>
                            </w:div>
                            <w:div w:id="1907690781">
                              <w:marLeft w:val="0"/>
                              <w:marRight w:val="-450"/>
                              <w:marTop w:val="0"/>
                              <w:marBottom w:val="0"/>
                              <w:divBdr>
                                <w:top w:val="none" w:sz="0" w:space="0" w:color="auto"/>
                                <w:left w:val="none" w:sz="0" w:space="0" w:color="auto"/>
                                <w:bottom w:val="none" w:sz="0" w:space="0" w:color="auto"/>
                                <w:right w:val="none" w:sz="0" w:space="0" w:color="auto"/>
                              </w:divBdr>
                              <w:divsChild>
                                <w:div w:id="1034229478">
                                  <w:marLeft w:val="510"/>
                                  <w:marRight w:val="0"/>
                                  <w:marTop w:val="0"/>
                                  <w:marBottom w:val="0"/>
                                  <w:divBdr>
                                    <w:top w:val="none" w:sz="0" w:space="0" w:color="auto"/>
                                    <w:left w:val="none" w:sz="0" w:space="0" w:color="auto"/>
                                    <w:bottom w:val="none" w:sz="0" w:space="0" w:color="auto"/>
                                    <w:right w:val="none" w:sz="0" w:space="0" w:color="auto"/>
                                  </w:divBdr>
                                  <w:divsChild>
                                    <w:div w:id="1057239692">
                                      <w:marLeft w:val="0"/>
                                      <w:marRight w:val="0"/>
                                      <w:marTop w:val="0"/>
                                      <w:marBottom w:val="0"/>
                                      <w:divBdr>
                                        <w:top w:val="none" w:sz="0" w:space="0" w:color="auto"/>
                                        <w:left w:val="none" w:sz="0" w:space="0" w:color="auto"/>
                                        <w:bottom w:val="none" w:sz="0" w:space="0" w:color="auto"/>
                                        <w:right w:val="none" w:sz="0" w:space="0" w:color="auto"/>
                                      </w:divBdr>
                                      <w:divsChild>
                                        <w:div w:id="616790626">
                                          <w:marLeft w:val="0"/>
                                          <w:marRight w:val="0"/>
                                          <w:marTop w:val="0"/>
                                          <w:marBottom w:val="0"/>
                                          <w:divBdr>
                                            <w:top w:val="none" w:sz="0" w:space="0" w:color="auto"/>
                                            <w:left w:val="none" w:sz="0" w:space="0" w:color="auto"/>
                                            <w:bottom w:val="none" w:sz="0" w:space="0" w:color="auto"/>
                                            <w:right w:val="none" w:sz="0" w:space="0" w:color="auto"/>
                                          </w:divBdr>
                                          <w:divsChild>
                                            <w:div w:id="1064333751">
                                              <w:marLeft w:val="0"/>
                                              <w:marRight w:val="0"/>
                                              <w:marTop w:val="0"/>
                                              <w:marBottom w:val="0"/>
                                              <w:divBdr>
                                                <w:top w:val="none" w:sz="0" w:space="0" w:color="auto"/>
                                                <w:left w:val="none" w:sz="0" w:space="0" w:color="auto"/>
                                                <w:bottom w:val="none" w:sz="0" w:space="0" w:color="auto"/>
                                                <w:right w:val="none" w:sz="0" w:space="0" w:color="auto"/>
                                              </w:divBdr>
                                              <w:divsChild>
                                                <w:div w:id="1420247129">
                                                  <w:marLeft w:val="0"/>
                                                  <w:marRight w:val="0"/>
                                                  <w:marTop w:val="0"/>
                                                  <w:marBottom w:val="0"/>
                                                  <w:divBdr>
                                                    <w:top w:val="none" w:sz="0" w:space="0" w:color="auto"/>
                                                    <w:left w:val="none" w:sz="0" w:space="0" w:color="auto"/>
                                                    <w:bottom w:val="none" w:sz="0" w:space="0" w:color="auto"/>
                                                    <w:right w:val="none" w:sz="0" w:space="0" w:color="auto"/>
                                                  </w:divBdr>
                                                  <w:divsChild>
                                                    <w:div w:id="892735311">
                                                      <w:marLeft w:val="0"/>
                                                      <w:marRight w:val="0"/>
                                                      <w:marTop w:val="0"/>
                                                      <w:marBottom w:val="0"/>
                                                      <w:divBdr>
                                                        <w:top w:val="none" w:sz="0" w:space="0" w:color="auto"/>
                                                        <w:left w:val="none" w:sz="0" w:space="0" w:color="auto"/>
                                                        <w:bottom w:val="none" w:sz="0" w:space="0" w:color="auto"/>
                                                        <w:right w:val="none" w:sz="0" w:space="0" w:color="auto"/>
                                                      </w:divBdr>
                                                      <w:divsChild>
                                                        <w:div w:id="75513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1332047">
      <w:bodyDiv w:val="1"/>
      <w:marLeft w:val="0"/>
      <w:marRight w:val="0"/>
      <w:marTop w:val="0"/>
      <w:marBottom w:val="0"/>
      <w:divBdr>
        <w:top w:val="none" w:sz="0" w:space="0" w:color="auto"/>
        <w:left w:val="none" w:sz="0" w:space="0" w:color="auto"/>
        <w:bottom w:val="none" w:sz="0" w:space="0" w:color="auto"/>
        <w:right w:val="none" w:sz="0" w:space="0" w:color="auto"/>
      </w:divBdr>
    </w:div>
    <w:div w:id="824780666">
      <w:bodyDiv w:val="1"/>
      <w:marLeft w:val="0"/>
      <w:marRight w:val="0"/>
      <w:marTop w:val="0"/>
      <w:marBottom w:val="0"/>
      <w:divBdr>
        <w:top w:val="none" w:sz="0" w:space="0" w:color="auto"/>
        <w:left w:val="none" w:sz="0" w:space="0" w:color="auto"/>
        <w:bottom w:val="none" w:sz="0" w:space="0" w:color="auto"/>
        <w:right w:val="none" w:sz="0" w:space="0" w:color="auto"/>
      </w:divBdr>
    </w:div>
    <w:div w:id="1041519185">
      <w:bodyDiv w:val="1"/>
      <w:marLeft w:val="0"/>
      <w:marRight w:val="0"/>
      <w:marTop w:val="0"/>
      <w:marBottom w:val="0"/>
      <w:divBdr>
        <w:top w:val="none" w:sz="0" w:space="0" w:color="auto"/>
        <w:left w:val="none" w:sz="0" w:space="0" w:color="auto"/>
        <w:bottom w:val="none" w:sz="0" w:space="0" w:color="auto"/>
        <w:right w:val="none" w:sz="0" w:space="0" w:color="auto"/>
      </w:divBdr>
      <w:divsChild>
        <w:div w:id="74255222">
          <w:marLeft w:val="0"/>
          <w:marRight w:val="0"/>
          <w:marTop w:val="0"/>
          <w:marBottom w:val="0"/>
          <w:divBdr>
            <w:top w:val="none" w:sz="0" w:space="0" w:color="auto"/>
            <w:left w:val="none" w:sz="0" w:space="0" w:color="auto"/>
            <w:bottom w:val="none" w:sz="0" w:space="0" w:color="auto"/>
            <w:right w:val="none" w:sz="0" w:space="0" w:color="auto"/>
          </w:divBdr>
        </w:div>
        <w:div w:id="231240650">
          <w:marLeft w:val="0"/>
          <w:marRight w:val="0"/>
          <w:marTop w:val="0"/>
          <w:marBottom w:val="0"/>
          <w:divBdr>
            <w:top w:val="none" w:sz="0" w:space="0" w:color="auto"/>
            <w:left w:val="none" w:sz="0" w:space="0" w:color="auto"/>
            <w:bottom w:val="none" w:sz="0" w:space="0" w:color="auto"/>
            <w:right w:val="none" w:sz="0" w:space="0" w:color="auto"/>
          </w:divBdr>
        </w:div>
        <w:div w:id="247469604">
          <w:marLeft w:val="0"/>
          <w:marRight w:val="0"/>
          <w:marTop w:val="0"/>
          <w:marBottom w:val="0"/>
          <w:divBdr>
            <w:top w:val="none" w:sz="0" w:space="0" w:color="auto"/>
            <w:left w:val="none" w:sz="0" w:space="0" w:color="auto"/>
            <w:bottom w:val="none" w:sz="0" w:space="0" w:color="auto"/>
            <w:right w:val="none" w:sz="0" w:space="0" w:color="auto"/>
          </w:divBdr>
        </w:div>
        <w:div w:id="270745521">
          <w:marLeft w:val="0"/>
          <w:marRight w:val="0"/>
          <w:marTop w:val="0"/>
          <w:marBottom w:val="0"/>
          <w:divBdr>
            <w:top w:val="none" w:sz="0" w:space="0" w:color="auto"/>
            <w:left w:val="none" w:sz="0" w:space="0" w:color="auto"/>
            <w:bottom w:val="none" w:sz="0" w:space="0" w:color="auto"/>
            <w:right w:val="none" w:sz="0" w:space="0" w:color="auto"/>
          </w:divBdr>
        </w:div>
        <w:div w:id="384911749">
          <w:marLeft w:val="0"/>
          <w:marRight w:val="0"/>
          <w:marTop w:val="0"/>
          <w:marBottom w:val="0"/>
          <w:divBdr>
            <w:top w:val="none" w:sz="0" w:space="0" w:color="auto"/>
            <w:left w:val="none" w:sz="0" w:space="0" w:color="auto"/>
            <w:bottom w:val="none" w:sz="0" w:space="0" w:color="auto"/>
            <w:right w:val="none" w:sz="0" w:space="0" w:color="auto"/>
          </w:divBdr>
        </w:div>
        <w:div w:id="402871539">
          <w:marLeft w:val="0"/>
          <w:marRight w:val="0"/>
          <w:marTop w:val="0"/>
          <w:marBottom w:val="0"/>
          <w:divBdr>
            <w:top w:val="none" w:sz="0" w:space="0" w:color="auto"/>
            <w:left w:val="none" w:sz="0" w:space="0" w:color="auto"/>
            <w:bottom w:val="none" w:sz="0" w:space="0" w:color="auto"/>
            <w:right w:val="none" w:sz="0" w:space="0" w:color="auto"/>
          </w:divBdr>
        </w:div>
        <w:div w:id="408769349">
          <w:marLeft w:val="0"/>
          <w:marRight w:val="0"/>
          <w:marTop w:val="0"/>
          <w:marBottom w:val="0"/>
          <w:divBdr>
            <w:top w:val="none" w:sz="0" w:space="0" w:color="auto"/>
            <w:left w:val="none" w:sz="0" w:space="0" w:color="auto"/>
            <w:bottom w:val="none" w:sz="0" w:space="0" w:color="auto"/>
            <w:right w:val="none" w:sz="0" w:space="0" w:color="auto"/>
          </w:divBdr>
        </w:div>
        <w:div w:id="493227315">
          <w:marLeft w:val="0"/>
          <w:marRight w:val="0"/>
          <w:marTop w:val="0"/>
          <w:marBottom w:val="0"/>
          <w:divBdr>
            <w:top w:val="none" w:sz="0" w:space="0" w:color="auto"/>
            <w:left w:val="none" w:sz="0" w:space="0" w:color="auto"/>
            <w:bottom w:val="none" w:sz="0" w:space="0" w:color="auto"/>
            <w:right w:val="none" w:sz="0" w:space="0" w:color="auto"/>
          </w:divBdr>
        </w:div>
        <w:div w:id="588780263">
          <w:marLeft w:val="0"/>
          <w:marRight w:val="0"/>
          <w:marTop w:val="0"/>
          <w:marBottom w:val="0"/>
          <w:divBdr>
            <w:top w:val="none" w:sz="0" w:space="0" w:color="auto"/>
            <w:left w:val="none" w:sz="0" w:space="0" w:color="auto"/>
            <w:bottom w:val="none" w:sz="0" w:space="0" w:color="auto"/>
            <w:right w:val="none" w:sz="0" w:space="0" w:color="auto"/>
          </w:divBdr>
        </w:div>
        <w:div w:id="680929794">
          <w:marLeft w:val="0"/>
          <w:marRight w:val="0"/>
          <w:marTop w:val="0"/>
          <w:marBottom w:val="0"/>
          <w:divBdr>
            <w:top w:val="none" w:sz="0" w:space="0" w:color="auto"/>
            <w:left w:val="none" w:sz="0" w:space="0" w:color="auto"/>
            <w:bottom w:val="none" w:sz="0" w:space="0" w:color="auto"/>
            <w:right w:val="none" w:sz="0" w:space="0" w:color="auto"/>
          </w:divBdr>
        </w:div>
        <w:div w:id="773088636">
          <w:marLeft w:val="0"/>
          <w:marRight w:val="0"/>
          <w:marTop w:val="0"/>
          <w:marBottom w:val="0"/>
          <w:divBdr>
            <w:top w:val="none" w:sz="0" w:space="0" w:color="auto"/>
            <w:left w:val="none" w:sz="0" w:space="0" w:color="auto"/>
            <w:bottom w:val="none" w:sz="0" w:space="0" w:color="auto"/>
            <w:right w:val="none" w:sz="0" w:space="0" w:color="auto"/>
          </w:divBdr>
        </w:div>
        <w:div w:id="824931626">
          <w:marLeft w:val="0"/>
          <w:marRight w:val="0"/>
          <w:marTop w:val="0"/>
          <w:marBottom w:val="0"/>
          <w:divBdr>
            <w:top w:val="none" w:sz="0" w:space="0" w:color="auto"/>
            <w:left w:val="none" w:sz="0" w:space="0" w:color="auto"/>
            <w:bottom w:val="none" w:sz="0" w:space="0" w:color="auto"/>
            <w:right w:val="none" w:sz="0" w:space="0" w:color="auto"/>
          </w:divBdr>
        </w:div>
        <w:div w:id="883565898">
          <w:marLeft w:val="0"/>
          <w:marRight w:val="0"/>
          <w:marTop w:val="0"/>
          <w:marBottom w:val="0"/>
          <w:divBdr>
            <w:top w:val="none" w:sz="0" w:space="0" w:color="auto"/>
            <w:left w:val="none" w:sz="0" w:space="0" w:color="auto"/>
            <w:bottom w:val="none" w:sz="0" w:space="0" w:color="auto"/>
            <w:right w:val="none" w:sz="0" w:space="0" w:color="auto"/>
          </w:divBdr>
        </w:div>
        <w:div w:id="960306562">
          <w:marLeft w:val="0"/>
          <w:marRight w:val="0"/>
          <w:marTop w:val="0"/>
          <w:marBottom w:val="0"/>
          <w:divBdr>
            <w:top w:val="none" w:sz="0" w:space="0" w:color="auto"/>
            <w:left w:val="none" w:sz="0" w:space="0" w:color="auto"/>
            <w:bottom w:val="none" w:sz="0" w:space="0" w:color="auto"/>
            <w:right w:val="none" w:sz="0" w:space="0" w:color="auto"/>
          </w:divBdr>
        </w:div>
        <w:div w:id="1065105481">
          <w:marLeft w:val="0"/>
          <w:marRight w:val="0"/>
          <w:marTop w:val="0"/>
          <w:marBottom w:val="0"/>
          <w:divBdr>
            <w:top w:val="none" w:sz="0" w:space="0" w:color="auto"/>
            <w:left w:val="none" w:sz="0" w:space="0" w:color="auto"/>
            <w:bottom w:val="none" w:sz="0" w:space="0" w:color="auto"/>
            <w:right w:val="none" w:sz="0" w:space="0" w:color="auto"/>
          </w:divBdr>
        </w:div>
        <w:div w:id="1386638379">
          <w:marLeft w:val="0"/>
          <w:marRight w:val="0"/>
          <w:marTop w:val="0"/>
          <w:marBottom w:val="0"/>
          <w:divBdr>
            <w:top w:val="none" w:sz="0" w:space="0" w:color="auto"/>
            <w:left w:val="none" w:sz="0" w:space="0" w:color="auto"/>
            <w:bottom w:val="none" w:sz="0" w:space="0" w:color="auto"/>
            <w:right w:val="none" w:sz="0" w:space="0" w:color="auto"/>
          </w:divBdr>
        </w:div>
        <w:div w:id="1439329756">
          <w:marLeft w:val="0"/>
          <w:marRight w:val="0"/>
          <w:marTop w:val="0"/>
          <w:marBottom w:val="0"/>
          <w:divBdr>
            <w:top w:val="none" w:sz="0" w:space="0" w:color="auto"/>
            <w:left w:val="none" w:sz="0" w:space="0" w:color="auto"/>
            <w:bottom w:val="none" w:sz="0" w:space="0" w:color="auto"/>
            <w:right w:val="none" w:sz="0" w:space="0" w:color="auto"/>
          </w:divBdr>
        </w:div>
        <w:div w:id="1484086124">
          <w:marLeft w:val="0"/>
          <w:marRight w:val="0"/>
          <w:marTop w:val="0"/>
          <w:marBottom w:val="0"/>
          <w:divBdr>
            <w:top w:val="none" w:sz="0" w:space="0" w:color="auto"/>
            <w:left w:val="none" w:sz="0" w:space="0" w:color="auto"/>
            <w:bottom w:val="none" w:sz="0" w:space="0" w:color="auto"/>
            <w:right w:val="none" w:sz="0" w:space="0" w:color="auto"/>
          </w:divBdr>
        </w:div>
        <w:div w:id="1663852021">
          <w:marLeft w:val="0"/>
          <w:marRight w:val="0"/>
          <w:marTop w:val="0"/>
          <w:marBottom w:val="0"/>
          <w:divBdr>
            <w:top w:val="none" w:sz="0" w:space="0" w:color="auto"/>
            <w:left w:val="none" w:sz="0" w:space="0" w:color="auto"/>
            <w:bottom w:val="none" w:sz="0" w:space="0" w:color="auto"/>
            <w:right w:val="none" w:sz="0" w:space="0" w:color="auto"/>
          </w:divBdr>
        </w:div>
        <w:div w:id="1704397864">
          <w:marLeft w:val="0"/>
          <w:marRight w:val="0"/>
          <w:marTop w:val="0"/>
          <w:marBottom w:val="0"/>
          <w:divBdr>
            <w:top w:val="none" w:sz="0" w:space="0" w:color="auto"/>
            <w:left w:val="none" w:sz="0" w:space="0" w:color="auto"/>
            <w:bottom w:val="none" w:sz="0" w:space="0" w:color="auto"/>
            <w:right w:val="none" w:sz="0" w:space="0" w:color="auto"/>
          </w:divBdr>
        </w:div>
        <w:div w:id="1713075222">
          <w:marLeft w:val="0"/>
          <w:marRight w:val="0"/>
          <w:marTop w:val="0"/>
          <w:marBottom w:val="0"/>
          <w:divBdr>
            <w:top w:val="none" w:sz="0" w:space="0" w:color="auto"/>
            <w:left w:val="none" w:sz="0" w:space="0" w:color="auto"/>
            <w:bottom w:val="none" w:sz="0" w:space="0" w:color="auto"/>
            <w:right w:val="none" w:sz="0" w:space="0" w:color="auto"/>
          </w:divBdr>
        </w:div>
        <w:div w:id="1811364454">
          <w:marLeft w:val="0"/>
          <w:marRight w:val="0"/>
          <w:marTop w:val="0"/>
          <w:marBottom w:val="0"/>
          <w:divBdr>
            <w:top w:val="none" w:sz="0" w:space="0" w:color="auto"/>
            <w:left w:val="none" w:sz="0" w:space="0" w:color="auto"/>
            <w:bottom w:val="none" w:sz="0" w:space="0" w:color="auto"/>
            <w:right w:val="none" w:sz="0" w:space="0" w:color="auto"/>
          </w:divBdr>
        </w:div>
        <w:div w:id="1844973312">
          <w:marLeft w:val="0"/>
          <w:marRight w:val="0"/>
          <w:marTop w:val="0"/>
          <w:marBottom w:val="0"/>
          <w:divBdr>
            <w:top w:val="none" w:sz="0" w:space="0" w:color="auto"/>
            <w:left w:val="none" w:sz="0" w:space="0" w:color="auto"/>
            <w:bottom w:val="none" w:sz="0" w:space="0" w:color="auto"/>
            <w:right w:val="none" w:sz="0" w:space="0" w:color="auto"/>
          </w:divBdr>
        </w:div>
        <w:div w:id="1871142204">
          <w:marLeft w:val="0"/>
          <w:marRight w:val="0"/>
          <w:marTop w:val="0"/>
          <w:marBottom w:val="0"/>
          <w:divBdr>
            <w:top w:val="none" w:sz="0" w:space="0" w:color="auto"/>
            <w:left w:val="none" w:sz="0" w:space="0" w:color="auto"/>
            <w:bottom w:val="none" w:sz="0" w:space="0" w:color="auto"/>
            <w:right w:val="none" w:sz="0" w:space="0" w:color="auto"/>
          </w:divBdr>
        </w:div>
        <w:div w:id="1875802870">
          <w:marLeft w:val="0"/>
          <w:marRight w:val="0"/>
          <w:marTop w:val="0"/>
          <w:marBottom w:val="0"/>
          <w:divBdr>
            <w:top w:val="none" w:sz="0" w:space="0" w:color="auto"/>
            <w:left w:val="none" w:sz="0" w:space="0" w:color="auto"/>
            <w:bottom w:val="none" w:sz="0" w:space="0" w:color="auto"/>
            <w:right w:val="none" w:sz="0" w:space="0" w:color="auto"/>
          </w:divBdr>
        </w:div>
        <w:div w:id="1906993016">
          <w:marLeft w:val="0"/>
          <w:marRight w:val="0"/>
          <w:marTop w:val="0"/>
          <w:marBottom w:val="0"/>
          <w:divBdr>
            <w:top w:val="none" w:sz="0" w:space="0" w:color="auto"/>
            <w:left w:val="none" w:sz="0" w:space="0" w:color="auto"/>
            <w:bottom w:val="none" w:sz="0" w:space="0" w:color="auto"/>
            <w:right w:val="none" w:sz="0" w:space="0" w:color="auto"/>
          </w:divBdr>
        </w:div>
        <w:div w:id="1927836908">
          <w:marLeft w:val="0"/>
          <w:marRight w:val="0"/>
          <w:marTop w:val="0"/>
          <w:marBottom w:val="0"/>
          <w:divBdr>
            <w:top w:val="none" w:sz="0" w:space="0" w:color="auto"/>
            <w:left w:val="none" w:sz="0" w:space="0" w:color="auto"/>
            <w:bottom w:val="none" w:sz="0" w:space="0" w:color="auto"/>
            <w:right w:val="none" w:sz="0" w:space="0" w:color="auto"/>
          </w:divBdr>
        </w:div>
        <w:div w:id="1964186054">
          <w:marLeft w:val="0"/>
          <w:marRight w:val="0"/>
          <w:marTop w:val="0"/>
          <w:marBottom w:val="0"/>
          <w:divBdr>
            <w:top w:val="none" w:sz="0" w:space="0" w:color="auto"/>
            <w:left w:val="none" w:sz="0" w:space="0" w:color="auto"/>
            <w:bottom w:val="none" w:sz="0" w:space="0" w:color="auto"/>
            <w:right w:val="none" w:sz="0" w:space="0" w:color="auto"/>
          </w:divBdr>
        </w:div>
        <w:div w:id="2020153095">
          <w:marLeft w:val="0"/>
          <w:marRight w:val="0"/>
          <w:marTop w:val="0"/>
          <w:marBottom w:val="0"/>
          <w:divBdr>
            <w:top w:val="none" w:sz="0" w:space="0" w:color="auto"/>
            <w:left w:val="none" w:sz="0" w:space="0" w:color="auto"/>
            <w:bottom w:val="none" w:sz="0" w:space="0" w:color="auto"/>
            <w:right w:val="none" w:sz="0" w:space="0" w:color="auto"/>
          </w:divBdr>
        </w:div>
        <w:div w:id="2033336862">
          <w:marLeft w:val="0"/>
          <w:marRight w:val="0"/>
          <w:marTop w:val="0"/>
          <w:marBottom w:val="0"/>
          <w:divBdr>
            <w:top w:val="none" w:sz="0" w:space="0" w:color="auto"/>
            <w:left w:val="none" w:sz="0" w:space="0" w:color="auto"/>
            <w:bottom w:val="none" w:sz="0" w:space="0" w:color="auto"/>
            <w:right w:val="none" w:sz="0" w:space="0" w:color="auto"/>
          </w:divBdr>
        </w:div>
        <w:div w:id="2054693466">
          <w:marLeft w:val="0"/>
          <w:marRight w:val="0"/>
          <w:marTop w:val="0"/>
          <w:marBottom w:val="0"/>
          <w:divBdr>
            <w:top w:val="none" w:sz="0" w:space="0" w:color="auto"/>
            <w:left w:val="none" w:sz="0" w:space="0" w:color="auto"/>
            <w:bottom w:val="none" w:sz="0" w:space="0" w:color="auto"/>
            <w:right w:val="none" w:sz="0" w:space="0" w:color="auto"/>
          </w:divBdr>
        </w:div>
        <w:div w:id="2125926036">
          <w:marLeft w:val="0"/>
          <w:marRight w:val="0"/>
          <w:marTop w:val="0"/>
          <w:marBottom w:val="0"/>
          <w:divBdr>
            <w:top w:val="none" w:sz="0" w:space="0" w:color="auto"/>
            <w:left w:val="none" w:sz="0" w:space="0" w:color="auto"/>
            <w:bottom w:val="none" w:sz="0" w:space="0" w:color="auto"/>
            <w:right w:val="none" w:sz="0" w:space="0" w:color="auto"/>
          </w:divBdr>
        </w:div>
        <w:div w:id="2146192074">
          <w:marLeft w:val="0"/>
          <w:marRight w:val="0"/>
          <w:marTop w:val="0"/>
          <w:marBottom w:val="0"/>
          <w:divBdr>
            <w:top w:val="none" w:sz="0" w:space="0" w:color="auto"/>
            <w:left w:val="none" w:sz="0" w:space="0" w:color="auto"/>
            <w:bottom w:val="none" w:sz="0" w:space="0" w:color="auto"/>
            <w:right w:val="none" w:sz="0" w:space="0" w:color="auto"/>
          </w:divBdr>
        </w:div>
      </w:divsChild>
    </w:div>
    <w:div w:id="1101418562">
      <w:bodyDiv w:val="1"/>
      <w:marLeft w:val="0"/>
      <w:marRight w:val="0"/>
      <w:marTop w:val="0"/>
      <w:marBottom w:val="0"/>
      <w:divBdr>
        <w:top w:val="none" w:sz="0" w:space="0" w:color="auto"/>
        <w:left w:val="none" w:sz="0" w:space="0" w:color="auto"/>
        <w:bottom w:val="none" w:sz="0" w:space="0" w:color="auto"/>
        <w:right w:val="none" w:sz="0" w:space="0" w:color="auto"/>
      </w:divBdr>
    </w:div>
    <w:div w:id="1204097210">
      <w:bodyDiv w:val="1"/>
      <w:marLeft w:val="0"/>
      <w:marRight w:val="0"/>
      <w:marTop w:val="0"/>
      <w:marBottom w:val="0"/>
      <w:divBdr>
        <w:top w:val="none" w:sz="0" w:space="0" w:color="auto"/>
        <w:left w:val="none" w:sz="0" w:space="0" w:color="auto"/>
        <w:bottom w:val="none" w:sz="0" w:space="0" w:color="auto"/>
        <w:right w:val="none" w:sz="0" w:space="0" w:color="auto"/>
      </w:divBdr>
      <w:divsChild>
        <w:div w:id="51274867">
          <w:marLeft w:val="0"/>
          <w:marRight w:val="0"/>
          <w:marTop w:val="0"/>
          <w:marBottom w:val="0"/>
          <w:divBdr>
            <w:top w:val="none" w:sz="0" w:space="0" w:color="auto"/>
            <w:left w:val="none" w:sz="0" w:space="0" w:color="auto"/>
            <w:bottom w:val="none" w:sz="0" w:space="0" w:color="auto"/>
            <w:right w:val="none" w:sz="0" w:space="0" w:color="auto"/>
          </w:divBdr>
        </w:div>
        <w:div w:id="102381177">
          <w:marLeft w:val="0"/>
          <w:marRight w:val="0"/>
          <w:marTop w:val="0"/>
          <w:marBottom w:val="0"/>
          <w:divBdr>
            <w:top w:val="none" w:sz="0" w:space="0" w:color="auto"/>
            <w:left w:val="none" w:sz="0" w:space="0" w:color="auto"/>
            <w:bottom w:val="none" w:sz="0" w:space="0" w:color="auto"/>
            <w:right w:val="none" w:sz="0" w:space="0" w:color="auto"/>
          </w:divBdr>
        </w:div>
        <w:div w:id="157967290">
          <w:marLeft w:val="0"/>
          <w:marRight w:val="0"/>
          <w:marTop w:val="0"/>
          <w:marBottom w:val="0"/>
          <w:divBdr>
            <w:top w:val="none" w:sz="0" w:space="0" w:color="auto"/>
            <w:left w:val="none" w:sz="0" w:space="0" w:color="auto"/>
            <w:bottom w:val="none" w:sz="0" w:space="0" w:color="auto"/>
            <w:right w:val="none" w:sz="0" w:space="0" w:color="auto"/>
          </w:divBdr>
        </w:div>
        <w:div w:id="159080954">
          <w:marLeft w:val="0"/>
          <w:marRight w:val="0"/>
          <w:marTop w:val="0"/>
          <w:marBottom w:val="0"/>
          <w:divBdr>
            <w:top w:val="none" w:sz="0" w:space="0" w:color="auto"/>
            <w:left w:val="none" w:sz="0" w:space="0" w:color="auto"/>
            <w:bottom w:val="none" w:sz="0" w:space="0" w:color="auto"/>
            <w:right w:val="none" w:sz="0" w:space="0" w:color="auto"/>
          </w:divBdr>
        </w:div>
        <w:div w:id="169875078">
          <w:marLeft w:val="0"/>
          <w:marRight w:val="0"/>
          <w:marTop w:val="0"/>
          <w:marBottom w:val="0"/>
          <w:divBdr>
            <w:top w:val="none" w:sz="0" w:space="0" w:color="auto"/>
            <w:left w:val="none" w:sz="0" w:space="0" w:color="auto"/>
            <w:bottom w:val="none" w:sz="0" w:space="0" w:color="auto"/>
            <w:right w:val="none" w:sz="0" w:space="0" w:color="auto"/>
          </w:divBdr>
        </w:div>
        <w:div w:id="181213888">
          <w:marLeft w:val="0"/>
          <w:marRight w:val="0"/>
          <w:marTop w:val="0"/>
          <w:marBottom w:val="0"/>
          <w:divBdr>
            <w:top w:val="none" w:sz="0" w:space="0" w:color="auto"/>
            <w:left w:val="none" w:sz="0" w:space="0" w:color="auto"/>
            <w:bottom w:val="none" w:sz="0" w:space="0" w:color="auto"/>
            <w:right w:val="none" w:sz="0" w:space="0" w:color="auto"/>
          </w:divBdr>
        </w:div>
        <w:div w:id="201334496">
          <w:marLeft w:val="0"/>
          <w:marRight w:val="0"/>
          <w:marTop w:val="0"/>
          <w:marBottom w:val="0"/>
          <w:divBdr>
            <w:top w:val="none" w:sz="0" w:space="0" w:color="auto"/>
            <w:left w:val="none" w:sz="0" w:space="0" w:color="auto"/>
            <w:bottom w:val="none" w:sz="0" w:space="0" w:color="auto"/>
            <w:right w:val="none" w:sz="0" w:space="0" w:color="auto"/>
          </w:divBdr>
        </w:div>
        <w:div w:id="204294770">
          <w:marLeft w:val="0"/>
          <w:marRight w:val="0"/>
          <w:marTop w:val="0"/>
          <w:marBottom w:val="0"/>
          <w:divBdr>
            <w:top w:val="none" w:sz="0" w:space="0" w:color="auto"/>
            <w:left w:val="none" w:sz="0" w:space="0" w:color="auto"/>
            <w:bottom w:val="none" w:sz="0" w:space="0" w:color="auto"/>
            <w:right w:val="none" w:sz="0" w:space="0" w:color="auto"/>
          </w:divBdr>
        </w:div>
        <w:div w:id="218055020">
          <w:marLeft w:val="0"/>
          <w:marRight w:val="0"/>
          <w:marTop w:val="0"/>
          <w:marBottom w:val="0"/>
          <w:divBdr>
            <w:top w:val="none" w:sz="0" w:space="0" w:color="auto"/>
            <w:left w:val="none" w:sz="0" w:space="0" w:color="auto"/>
            <w:bottom w:val="none" w:sz="0" w:space="0" w:color="auto"/>
            <w:right w:val="none" w:sz="0" w:space="0" w:color="auto"/>
          </w:divBdr>
        </w:div>
        <w:div w:id="227348092">
          <w:marLeft w:val="0"/>
          <w:marRight w:val="0"/>
          <w:marTop w:val="0"/>
          <w:marBottom w:val="0"/>
          <w:divBdr>
            <w:top w:val="none" w:sz="0" w:space="0" w:color="auto"/>
            <w:left w:val="none" w:sz="0" w:space="0" w:color="auto"/>
            <w:bottom w:val="none" w:sz="0" w:space="0" w:color="auto"/>
            <w:right w:val="none" w:sz="0" w:space="0" w:color="auto"/>
          </w:divBdr>
        </w:div>
        <w:div w:id="238180175">
          <w:marLeft w:val="0"/>
          <w:marRight w:val="0"/>
          <w:marTop w:val="0"/>
          <w:marBottom w:val="0"/>
          <w:divBdr>
            <w:top w:val="none" w:sz="0" w:space="0" w:color="auto"/>
            <w:left w:val="none" w:sz="0" w:space="0" w:color="auto"/>
            <w:bottom w:val="none" w:sz="0" w:space="0" w:color="auto"/>
            <w:right w:val="none" w:sz="0" w:space="0" w:color="auto"/>
          </w:divBdr>
        </w:div>
        <w:div w:id="240800226">
          <w:marLeft w:val="0"/>
          <w:marRight w:val="0"/>
          <w:marTop w:val="0"/>
          <w:marBottom w:val="0"/>
          <w:divBdr>
            <w:top w:val="none" w:sz="0" w:space="0" w:color="auto"/>
            <w:left w:val="none" w:sz="0" w:space="0" w:color="auto"/>
            <w:bottom w:val="none" w:sz="0" w:space="0" w:color="auto"/>
            <w:right w:val="none" w:sz="0" w:space="0" w:color="auto"/>
          </w:divBdr>
        </w:div>
        <w:div w:id="252855823">
          <w:marLeft w:val="0"/>
          <w:marRight w:val="0"/>
          <w:marTop w:val="0"/>
          <w:marBottom w:val="0"/>
          <w:divBdr>
            <w:top w:val="none" w:sz="0" w:space="0" w:color="auto"/>
            <w:left w:val="none" w:sz="0" w:space="0" w:color="auto"/>
            <w:bottom w:val="none" w:sz="0" w:space="0" w:color="auto"/>
            <w:right w:val="none" w:sz="0" w:space="0" w:color="auto"/>
          </w:divBdr>
        </w:div>
        <w:div w:id="299921400">
          <w:marLeft w:val="0"/>
          <w:marRight w:val="0"/>
          <w:marTop w:val="0"/>
          <w:marBottom w:val="0"/>
          <w:divBdr>
            <w:top w:val="none" w:sz="0" w:space="0" w:color="auto"/>
            <w:left w:val="none" w:sz="0" w:space="0" w:color="auto"/>
            <w:bottom w:val="none" w:sz="0" w:space="0" w:color="auto"/>
            <w:right w:val="none" w:sz="0" w:space="0" w:color="auto"/>
          </w:divBdr>
        </w:div>
        <w:div w:id="302733519">
          <w:marLeft w:val="0"/>
          <w:marRight w:val="0"/>
          <w:marTop w:val="0"/>
          <w:marBottom w:val="0"/>
          <w:divBdr>
            <w:top w:val="none" w:sz="0" w:space="0" w:color="auto"/>
            <w:left w:val="none" w:sz="0" w:space="0" w:color="auto"/>
            <w:bottom w:val="none" w:sz="0" w:space="0" w:color="auto"/>
            <w:right w:val="none" w:sz="0" w:space="0" w:color="auto"/>
          </w:divBdr>
        </w:div>
        <w:div w:id="326832066">
          <w:marLeft w:val="0"/>
          <w:marRight w:val="0"/>
          <w:marTop w:val="0"/>
          <w:marBottom w:val="0"/>
          <w:divBdr>
            <w:top w:val="none" w:sz="0" w:space="0" w:color="auto"/>
            <w:left w:val="none" w:sz="0" w:space="0" w:color="auto"/>
            <w:bottom w:val="none" w:sz="0" w:space="0" w:color="auto"/>
            <w:right w:val="none" w:sz="0" w:space="0" w:color="auto"/>
          </w:divBdr>
        </w:div>
        <w:div w:id="357585798">
          <w:marLeft w:val="0"/>
          <w:marRight w:val="0"/>
          <w:marTop w:val="0"/>
          <w:marBottom w:val="0"/>
          <w:divBdr>
            <w:top w:val="none" w:sz="0" w:space="0" w:color="auto"/>
            <w:left w:val="none" w:sz="0" w:space="0" w:color="auto"/>
            <w:bottom w:val="none" w:sz="0" w:space="0" w:color="auto"/>
            <w:right w:val="none" w:sz="0" w:space="0" w:color="auto"/>
          </w:divBdr>
        </w:div>
        <w:div w:id="359284974">
          <w:marLeft w:val="0"/>
          <w:marRight w:val="0"/>
          <w:marTop w:val="0"/>
          <w:marBottom w:val="0"/>
          <w:divBdr>
            <w:top w:val="none" w:sz="0" w:space="0" w:color="auto"/>
            <w:left w:val="none" w:sz="0" w:space="0" w:color="auto"/>
            <w:bottom w:val="none" w:sz="0" w:space="0" w:color="auto"/>
            <w:right w:val="none" w:sz="0" w:space="0" w:color="auto"/>
          </w:divBdr>
        </w:div>
        <w:div w:id="375157199">
          <w:marLeft w:val="0"/>
          <w:marRight w:val="0"/>
          <w:marTop w:val="0"/>
          <w:marBottom w:val="0"/>
          <w:divBdr>
            <w:top w:val="none" w:sz="0" w:space="0" w:color="auto"/>
            <w:left w:val="none" w:sz="0" w:space="0" w:color="auto"/>
            <w:bottom w:val="none" w:sz="0" w:space="0" w:color="auto"/>
            <w:right w:val="none" w:sz="0" w:space="0" w:color="auto"/>
          </w:divBdr>
        </w:div>
        <w:div w:id="402025572">
          <w:marLeft w:val="0"/>
          <w:marRight w:val="0"/>
          <w:marTop w:val="0"/>
          <w:marBottom w:val="0"/>
          <w:divBdr>
            <w:top w:val="none" w:sz="0" w:space="0" w:color="auto"/>
            <w:left w:val="none" w:sz="0" w:space="0" w:color="auto"/>
            <w:bottom w:val="none" w:sz="0" w:space="0" w:color="auto"/>
            <w:right w:val="none" w:sz="0" w:space="0" w:color="auto"/>
          </w:divBdr>
        </w:div>
        <w:div w:id="435910735">
          <w:marLeft w:val="0"/>
          <w:marRight w:val="0"/>
          <w:marTop w:val="0"/>
          <w:marBottom w:val="0"/>
          <w:divBdr>
            <w:top w:val="none" w:sz="0" w:space="0" w:color="auto"/>
            <w:left w:val="none" w:sz="0" w:space="0" w:color="auto"/>
            <w:bottom w:val="none" w:sz="0" w:space="0" w:color="auto"/>
            <w:right w:val="none" w:sz="0" w:space="0" w:color="auto"/>
          </w:divBdr>
        </w:div>
        <w:div w:id="440076598">
          <w:marLeft w:val="0"/>
          <w:marRight w:val="0"/>
          <w:marTop w:val="0"/>
          <w:marBottom w:val="0"/>
          <w:divBdr>
            <w:top w:val="none" w:sz="0" w:space="0" w:color="auto"/>
            <w:left w:val="none" w:sz="0" w:space="0" w:color="auto"/>
            <w:bottom w:val="none" w:sz="0" w:space="0" w:color="auto"/>
            <w:right w:val="none" w:sz="0" w:space="0" w:color="auto"/>
          </w:divBdr>
        </w:div>
        <w:div w:id="455217903">
          <w:marLeft w:val="0"/>
          <w:marRight w:val="0"/>
          <w:marTop w:val="0"/>
          <w:marBottom w:val="0"/>
          <w:divBdr>
            <w:top w:val="none" w:sz="0" w:space="0" w:color="auto"/>
            <w:left w:val="none" w:sz="0" w:space="0" w:color="auto"/>
            <w:bottom w:val="none" w:sz="0" w:space="0" w:color="auto"/>
            <w:right w:val="none" w:sz="0" w:space="0" w:color="auto"/>
          </w:divBdr>
        </w:div>
        <w:div w:id="467360104">
          <w:marLeft w:val="0"/>
          <w:marRight w:val="0"/>
          <w:marTop w:val="0"/>
          <w:marBottom w:val="0"/>
          <w:divBdr>
            <w:top w:val="none" w:sz="0" w:space="0" w:color="auto"/>
            <w:left w:val="none" w:sz="0" w:space="0" w:color="auto"/>
            <w:bottom w:val="none" w:sz="0" w:space="0" w:color="auto"/>
            <w:right w:val="none" w:sz="0" w:space="0" w:color="auto"/>
          </w:divBdr>
        </w:div>
        <w:div w:id="495001893">
          <w:marLeft w:val="0"/>
          <w:marRight w:val="0"/>
          <w:marTop w:val="0"/>
          <w:marBottom w:val="0"/>
          <w:divBdr>
            <w:top w:val="none" w:sz="0" w:space="0" w:color="auto"/>
            <w:left w:val="none" w:sz="0" w:space="0" w:color="auto"/>
            <w:bottom w:val="none" w:sz="0" w:space="0" w:color="auto"/>
            <w:right w:val="none" w:sz="0" w:space="0" w:color="auto"/>
          </w:divBdr>
        </w:div>
        <w:div w:id="510023746">
          <w:marLeft w:val="0"/>
          <w:marRight w:val="0"/>
          <w:marTop w:val="0"/>
          <w:marBottom w:val="0"/>
          <w:divBdr>
            <w:top w:val="none" w:sz="0" w:space="0" w:color="auto"/>
            <w:left w:val="none" w:sz="0" w:space="0" w:color="auto"/>
            <w:bottom w:val="none" w:sz="0" w:space="0" w:color="auto"/>
            <w:right w:val="none" w:sz="0" w:space="0" w:color="auto"/>
          </w:divBdr>
        </w:div>
        <w:div w:id="515269355">
          <w:marLeft w:val="0"/>
          <w:marRight w:val="0"/>
          <w:marTop w:val="0"/>
          <w:marBottom w:val="0"/>
          <w:divBdr>
            <w:top w:val="none" w:sz="0" w:space="0" w:color="auto"/>
            <w:left w:val="none" w:sz="0" w:space="0" w:color="auto"/>
            <w:bottom w:val="none" w:sz="0" w:space="0" w:color="auto"/>
            <w:right w:val="none" w:sz="0" w:space="0" w:color="auto"/>
          </w:divBdr>
        </w:div>
        <w:div w:id="531307821">
          <w:marLeft w:val="0"/>
          <w:marRight w:val="0"/>
          <w:marTop w:val="0"/>
          <w:marBottom w:val="0"/>
          <w:divBdr>
            <w:top w:val="none" w:sz="0" w:space="0" w:color="auto"/>
            <w:left w:val="none" w:sz="0" w:space="0" w:color="auto"/>
            <w:bottom w:val="none" w:sz="0" w:space="0" w:color="auto"/>
            <w:right w:val="none" w:sz="0" w:space="0" w:color="auto"/>
          </w:divBdr>
        </w:div>
        <w:div w:id="641077999">
          <w:marLeft w:val="0"/>
          <w:marRight w:val="0"/>
          <w:marTop w:val="0"/>
          <w:marBottom w:val="0"/>
          <w:divBdr>
            <w:top w:val="none" w:sz="0" w:space="0" w:color="auto"/>
            <w:left w:val="none" w:sz="0" w:space="0" w:color="auto"/>
            <w:bottom w:val="none" w:sz="0" w:space="0" w:color="auto"/>
            <w:right w:val="none" w:sz="0" w:space="0" w:color="auto"/>
          </w:divBdr>
        </w:div>
        <w:div w:id="656955108">
          <w:marLeft w:val="0"/>
          <w:marRight w:val="0"/>
          <w:marTop w:val="0"/>
          <w:marBottom w:val="0"/>
          <w:divBdr>
            <w:top w:val="none" w:sz="0" w:space="0" w:color="auto"/>
            <w:left w:val="none" w:sz="0" w:space="0" w:color="auto"/>
            <w:bottom w:val="none" w:sz="0" w:space="0" w:color="auto"/>
            <w:right w:val="none" w:sz="0" w:space="0" w:color="auto"/>
          </w:divBdr>
        </w:div>
        <w:div w:id="692194895">
          <w:marLeft w:val="0"/>
          <w:marRight w:val="0"/>
          <w:marTop w:val="0"/>
          <w:marBottom w:val="0"/>
          <w:divBdr>
            <w:top w:val="none" w:sz="0" w:space="0" w:color="auto"/>
            <w:left w:val="none" w:sz="0" w:space="0" w:color="auto"/>
            <w:bottom w:val="none" w:sz="0" w:space="0" w:color="auto"/>
            <w:right w:val="none" w:sz="0" w:space="0" w:color="auto"/>
          </w:divBdr>
        </w:div>
        <w:div w:id="740443799">
          <w:marLeft w:val="0"/>
          <w:marRight w:val="0"/>
          <w:marTop w:val="0"/>
          <w:marBottom w:val="0"/>
          <w:divBdr>
            <w:top w:val="none" w:sz="0" w:space="0" w:color="auto"/>
            <w:left w:val="none" w:sz="0" w:space="0" w:color="auto"/>
            <w:bottom w:val="none" w:sz="0" w:space="0" w:color="auto"/>
            <w:right w:val="none" w:sz="0" w:space="0" w:color="auto"/>
          </w:divBdr>
        </w:div>
        <w:div w:id="748040334">
          <w:marLeft w:val="0"/>
          <w:marRight w:val="0"/>
          <w:marTop w:val="0"/>
          <w:marBottom w:val="0"/>
          <w:divBdr>
            <w:top w:val="none" w:sz="0" w:space="0" w:color="auto"/>
            <w:left w:val="none" w:sz="0" w:space="0" w:color="auto"/>
            <w:bottom w:val="none" w:sz="0" w:space="0" w:color="auto"/>
            <w:right w:val="none" w:sz="0" w:space="0" w:color="auto"/>
          </w:divBdr>
        </w:div>
        <w:div w:id="760027974">
          <w:marLeft w:val="0"/>
          <w:marRight w:val="0"/>
          <w:marTop w:val="0"/>
          <w:marBottom w:val="0"/>
          <w:divBdr>
            <w:top w:val="none" w:sz="0" w:space="0" w:color="auto"/>
            <w:left w:val="none" w:sz="0" w:space="0" w:color="auto"/>
            <w:bottom w:val="none" w:sz="0" w:space="0" w:color="auto"/>
            <w:right w:val="none" w:sz="0" w:space="0" w:color="auto"/>
          </w:divBdr>
        </w:div>
        <w:div w:id="777138054">
          <w:marLeft w:val="0"/>
          <w:marRight w:val="0"/>
          <w:marTop w:val="0"/>
          <w:marBottom w:val="0"/>
          <w:divBdr>
            <w:top w:val="none" w:sz="0" w:space="0" w:color="auto"/>
            <w:left w:val="none" w:sz="0" w:space="0" w:color="auto"/>
            <w:bottom w:val="none" w:sz="0" w:space="0" w:color="auto"/>
            <w:right w:val="none" w:sz="0" w:space="0" w:color="auto"/>
          </w:divBdr>
        </w:div>
        <w:div w:id="794982435">
          <w:marLeft w:val="0"/>
          <w:marRight w:val="0"/>
          <w:marTop w:val="0"/>
          <w:marBottom w:val="0"/>
          <w:divBdr>
            <w:top w:val="none" w:sz="0" w:space="0" w:color="auto"/>
            <w:left w:val="none" w:sz="0" w:space="0" w:color="auto"/>
            <w:bottom w:val="none" w:sz="0" w:space="0" w:color="auto"/>
            <w:right w:val="none" w:sz="0" w:space="0" w:color="auto"/>
          </w:divBdr>
        </w:div>
        <w:div w:id="897470312">
          <w:marLeft w:val="0"/>
          <w:marRight w:val="0"/>
          <w:marTop w:val="0"/>
          <w:marBottom w:val="0"/>
          <w:divBdr>
            <w:top w:val="none" w:sz="0" w:space="0" w:color="auto"/>
            <w:left w:val="none" w:sz="0" w:space="0" w:color="auto"/>
            <w:bottom w:val="none" w:sz="0" w:space="0" w:color="auto"/>
            <w:right w:val="none" w:sz="0" w:space="0" w:color="auto"/>
          </w:divBdr>
        </w:div>
        <w:div w:id="902569600">
          <w:marLeft w:val="0"/>
          <w:marRight w:val="0"/>
          <w:marTop w:val="0"/>
          <w:marBottom w:val="0"/>
          <w:divBdr>
            <w:top w:val="none" w:sz="0" w:space="0" w:color="auto"/>
            <w:left w:val="none" w:sz="0" w:space="0" w:color="auto"/>
            <w:bottom w:val="none" w:sz="0" w:space="0" w:color="auto"/>
            <w:right w:val="none" w:sz="0" w:space="0" w:color="auto"/>
          </w:divBdr>
        </w:div>
        <w:div w:id="911696290">
          <w:marLeft w:val="0"/>
          <w:marRight w:val="0"/>
          <w:marTop w:val="0"/>
          <w:marBottom w:val="0"/>
          <w:divBdr>
            <w:top w:val="none" w:sz="0" w:space="0" w:color="auto"/>
            <w:left w:val="none" w:sz="0" w:space="0" w:color="auto"/>
            <w:bottom w:val="none" w:sz="0" w:space="0" w:color="auto"/>
            <w:right w:val="none" w:sz="0" w:space="0" w:color="auto"/>
          </w:divBdr>
        </w:div>
        <w:div w:id="947590596">
          <w:marLeft w:val="0"/>
          <w:marRight w:val="0"/>
          <w:marTop w:val="0"/>
          <w:marBottom w:val="0"/>
          <w:divBdr>
            <w:top w:val="none" w:sz="0" w:space="0" w:color="auto"/>
            <w:left w:val="none" w:sz="0" w:space="0" w:color="auto"/>
            <w:bottom w:val="none" w:sz="0" w:space="0" w:color="auto"/>
            <w:right w:val="none" w:sz="0" w:space="0" w:color="auto"/>
          </w:divBdr>
        </w:div>
        <w:div w:id="991372309">
          <w:marLeft w:val="0"/>
          <w:marRight w:val="0"/>
          <w:marTop w:val="0"/>
          <w:marBottom w:val="0"/>
          <w:divBdr>
            <w:top w:val="none" w:sz="0" w:space="0" w:color="auto"/>
            <w:left w:val="none" w:sz="0" w:space="0" w:color="auto"/>
            <w:bottom w:val="none" w:sz="0" w:space="0" w:color="auto"/>
            <w:right w:val="none" w:sz="0" w:space="0" w:color="auto"/>
          </w:divBdr>
        </w:div>
        <w:div w:id="1023215441">
          <w:marLeft w:val="0"/>
          <w:marRight w:val="0"/>
          <w:marTop w:val="0"/>
          <w:marBottom w:val="0"/>
          <w:divBdr>
            <w:top w:val="none" w:sz="0" w:space="0" w:color="auto"/>
            <w:left w:val="none" w:sz="0" w:space="0" w:color="auto"/>
            <w:bottom w:val="none" w:sz="0" w:space="0" w:color="auto"/>
            <w:right w:val="none" w:sz="0" w:space="0" w:color="auto"/>
          </w:divBdr>
        </w:div>
        <w:div w:id="1034844601">
          <w:marLeft w:val="0"/>
          <w:marRight w:val="0"/>
          <w:marTop w:val="0"/>
          <w:marBottom w:val="0"/>
          <w:divBdr>
            <w:top w:val="none" w:sz="0" w:space="0" w:color="auto"/>
            <w:left w:val="none" w:sz="0" w:space="0" w:color="auto"/>
            <w:bottom w:val="none" w:sz="0" w:space="0" w:color="auto"/>
            <w:right w:val="none" w:sz="0" w:space="0" w:color="auto"/>
          </w:divBdr>
        </w:div>
        <w:div w:id="1115708097">
          <w:marLeft w:val="0"/>
          <w:marRight w:val="0"/>
          <w:marTop w:val="0"/>
          <w:marBottom w:val="0"/>
          <w:divBdr>
            <w:top w:val="none" w:sz="0" w:space="0" w:color="auto"/>
            <w:left w:val="none" w:sz="0" w:space="0" w:color="auto"/>
            <w:bottom w:val="none" w:sz="0" w:space="0" w:color="auto"/>
            <w:right w:val="none" w:sz="0" w:space="0" w:color="auto"/>
          </w:divBdr>
        </w:div>
        <w:div w:id="1175346157">
          <w:marLeft w:val="0"/>
          <w:marRight w:val="0"/>
          <w:marTop w:val="0"/>
          <w:marBottom w:val="0"/>
          <w:divBdr>
            <w:top w:val="none" w:sz="0" w:space="0" w:color="auto"/>
            <w:left w:val="none" w:sz="0" w:space="0" w:color="auto"/>
            <w:bottom w:val="none" w:sz="0" w:space="0" w:color="auto"/>
            <w:right w:val="none" w:sz="0" w:space="0" w:color="auto"/>
          </w:divBdr>
        </w:div>
        <w:div w:id="1201160924">
          <w:marLeft w:val="0"/>
          <w:marRight w:val="0"/>
          <w:marTop w:val="0"/>
          <w:marBottom w:val="0"/>
          <w:divBdr>
            <w:top w:val="none" w:sz="0" w:space="0" w:color="auto"/>
            <w:left w:val="none" w:sz="0" w:space="0" w:color="auto"/>
            <w:bottom w:val="none" w:sz="0" w:space="0" w:color="auto"/>
            <w:right w:val="none" w:sz="0" w:space="0" w:color="auto"/>
          </w:divBdr>
        </w:div>
        <w:div w:id="1208183326">
          <w:marLeft w:val="0"/>
          <w:marRight w:val="0"/>
          <w:marTop w:val="0"/>
          <w:marBottom w:val="0"/>
          <w:divBdr>
            <w:top w:val="none" w:sz="0" w:space="0" w:color="auto"/>
            <w:left w:val="none" w:sz="0" w:space="0" w:color="auto"/>
            <w:bottom w:val="none" w:sz="0" w:space="0" w:color="auto"/>
            <w:right w:val="none" w:sz="0" w:space="0" w:color="auto"/>
          </w:divBdr>
        </w:div>
        <w:div w:id="1216700443">
          <w:marLeft w:val="0"/>
          <w:marRight w:val="0"/>
          <w:marTop w:val="0"/>
          <w:marBottom w:val="0"/>
          <w:divBdr>
            <w:top w:val="none" w:sz="0" w:space="0" w:color="auto"/>
            <w:left w:val="none" w:sz="0" w:space="0" w:color="auto"/>
            <w:bottom w:val="none" w:sz="0" w:space="0" w:color="auto"/>
            <w:right w:val="none" w:sz="0" w:space="0" w:color="auto"/>
          </w:divBdr>
        </w:div>
        <w:div w:id="1219584423">
          <w:marLeft w:val="0"/>
          <w:marRight w:val="0"/>
          <w:marTop w:val="0"/>
          <w:marBottom w:val="0"/>
          <w:divBdr>
            <w:top w:val="none" w:sz="0" w:space="0" w:color="auto"/>
            <w:left w:val="none" w:sz="0" w:space="0" w:color="auto"/>
            <w:bottom w:val="none" w:sz="0" w:space="0" w:color="auto"/>
            <w:right w:val="none" w:sz="0" w:space="0" w:color="auto"/>
          </w:divBdr>
        </w:div>
        <w:div w:id="1227184056">
          <w:marLeft w:val="0"/>
          <w:marRight w:val="0"/>
          <w:marTop w:val="0"/>
          <w:marBottom w:val="0"/>
          <w:divBdr>
            <w:top w:val="none" w:sz="0" w:space="0" w:color="auto"/>
            <w:left w:val="none" w:sz="0" w:space="0" w:color="auto"/>
            <w:bottom w:val="none" w:sz="0" w:space="0" w:color="auto"/>
            <w:right w:val="none" w:sz="0" w:space="0" w:color="auto"/>
          </w:divBdr>
        </w:div>
        <w:div w:id="1238906823">
          <w:marLeft w:val="0"/>
          <w:marRight w:val="0"/>
          <w:marTop w:val="0"/>
          <w:marBottom w:val="0"/>
          <w:divBdr>
            <w:top w:val="none" w:sz="0" w:space="0" w:color="auto"/>
            <w:left w:val="none" w:sz="0" w:space="0" w:color="auto"/>
            <w:bottom w:val="none" w:sz="0" w:space="0" w:color="auto"/>
            <w:right w:val="none" w:sz="0" w:space="0" w:color="auto"/>
          </w:divBdr>
        </w:div>
        <w:div w:id="1279945842">
          <w:marLeft w:val="0"/>
          <w:marRight w:val="0"/>
          <w:marTop w:val="0"/>
          <w:marBottom w:val="0"/>
          <w:divBdr>
            <w:top w:val="none" w:sz="0" w:space="0" w:color="auto"/>
            <w:left w:val="none" w:sz="0" w:space="0" w:color="auto"/>
            <w:bottom w:val="none" w:sz="0" w:space="0" w:color="auto"/>
            <w:right w:val="none" w:sz="0" w:space="0" w:color="auto"/>
          </w:divBdr>
        </w:div>
        <w:div w:id="1296836612">
          <w:marLeft w:val="0"/>
          <w:marRight w:val="0"/>
          <w:marTop w:val="0"/>
          <w:marBottom w:val="0"/>
          <w:divBdr>
            <w:top w:val="none" w:sz="0" w:space="0" w:color="auto"/>
            <w:left w:val="none" w:sz="0" w:space="0" w:color="auto"/>
            <w:bottom w:val="none" w:sz="0" w:space="0" w:color="auto"/>
            <w:right w:val="none" w:sz="0" w:space="0" w:color="auto"/>
          </w:divBdr>
        </w:div>
        <w:div w:id="1300571966">
          <w:marLeft w:val="0"/>
          <w:marRight w:val="0"/>
          <w:marTop w:val="0"/>
          <w:marBottom w:val="0"/>
          <w:divBdr>
            <w:top w:val="none" w:sz="0" w:space="0" w:color="auto"/>
            <w:left w:val="none" w:sz="0" w:space="0" w:color="auto"/>
            <w:bottom w:val="none" w:sz="0" w:space="0" w:color="auto"/>
            <w:right w:val="none" w:sz="0" w:space="0" w:color="auto"/>
          </w:divBdr>
        </w:div>
        <w:div w:id="1309673207">
          <w:marLeft w:val="0"/>
          <w:marRight w:val="0"/>
          <w:marTop w:val="0"/>
          <w:marBottom w:val="0"/>
          <w:divBdr>
            <w:top w:val="none" w:sz="0" w:space="0" w:color="auto"/>
            <w:left w:val="none" w:sz="0" w:space="0" w:color="auto"/>
            <w:bottom w:val="none" w:sz="0" w:space="0" w:color="auto"/>
            <w:right w:val="none" w:sz="0" w:space="0" w:color="auto"/>
          </w:divBdr>
        </w:div>
        <w:div w:id="1330522211">
          <w:marLeft w:val="0"/>
          <w:marRight w:val="0"/>
          <w:marTop w:val="0"/>
          <w:marBottom w:val="0"/>
          <w:divBdr>
            <w:top w:val="none" w:sz="0" w:space="0" w:color="auto"/>
            <w:left w:val="none" w:sz="0" w:space="0" w:color="auto"/>
            <w:bottom w:val="none" w:sz="0" w:space="0" w:color="auto"/>
            <w:right w:val="none" w:sz="0" w:space="0" w:color="auto"/>
          </w:divBdr>
        </w:div>
        <w:div w:id="1372458227">
          <w:marLeft w:val="0"/>
          <w:marRight w:val="0"/>
          <w:marTop w:val="0"/>
          <w:marBottom w:val="0"/>
          <w:divBdr>
            <w:top w:val="none" w:sz="0" w:space="0" w:color="auto"/>
            <w:left w:val="none" w:sz="0" w:space="0" w:color="auto"/>
            <w:bottom w:val="none" w:sz="0" w:space="0" w:color="auto"/>
            <w:right w:val="none" w:sz="0" w:space="0" w:color="auto"/>
          </w:divBdr>
        </w:div>
        <w:div w:id="1427382291">
          <w:marLeft w:val="0"/>
          <w:marRight w:val="0"/>
          <w:marTop w:val="0"/>
          <w:marBottom w:val="0"/>
          <w:divBdr>
            <w:top w:val="none" w:sz="0" w:space="0" w:color="auto"/>
            <w:left w:val="none" w:sz="0" w:space="0" w:color="auto"/>
            <w:bottom w:val="none" w:sz="0" w:space="0" w:color="auto"/>
            <w:right w:val="none" w:sz="0" w:space="0" w:color="auto"/>
          </w:divBdr>
        </w:div>
        <w:div w:id="1435397841">
          <w:marLeft w:val="0"/>
          <w:marRight w:val="0"/>
          <w:marTop w:val="0"/>
          <w:marBottom w:val="0"/>
          <w:divBdr>
            <w:top w:val="none" w:sz="0" w:space="0" w:color="auto"/>
            <w:left w:val="none" w:sz="0" w:space="0" w:color="auto"/>
            <w:bottom w:val="none" w:sz="0" w:space="0" w:color="auto"/>
            <w:right w:val="none" w:sz="0" w:space="0" w:color="auto"/>
          </w:divBdr>
        </w:div>
        <w:div w:id="1444380131">
          <w:marLeft w:val="0"/>
          <w:marRight w:val="0"/>
          <w:marTop w:val="0"/>
          <w:marBottom w:val="0"/>
          <w:divBdr>
            <w:top w:val="none" w:sz="0" w:space="0" w:color="auto"/>
            <w:left w:val="none" w:sz="0" w:space="0" w:color="auto"/>
            <w:bottom w:val="none" w:sz="0" w:space="0" w:color="auto"/>
            <w:right w:val="none" w:sz="0" w:space="0" w:color="auto"/>
          </w:divBdr>
        </w:div>
        <w:div w:id="1444417805">
          <w:marLeft w:val="0"/>
          <w:marRight w:val="0"/>
          <w:marTop w:val="0"/>
          <w:marBottom w:val="0"/>
          <w:divBdr>
            <w:top w:val="none" w:sz="0" w:space="0" w:color="auto"/>
            <w:left w:val="none" w:sz="0" w:space="0" w:color="auto"/>
            <w:bottom w:val="none" w:sz="0" w:space="0" w:color="auto"/>
            <w:right w:val="none" w:sz="0" w:space="0" w:color="auto"/>
          </w:divBdr>
        </w:div>
        <w:div w:id="1446584396">
          <w:marLeft w:val="0"/>
          <w:marRight w:val="0"/>
          <w:marTop w:val="0"/>
          <w:marBottom w:val="0"/>
          <w:divBdr>
            <w:top w:val="none" w:sz="0" w:space="0" w:color="auto"/>
            <w:left w:val="none" w:sz="0" w:space="0" w:color="auto"/>
            <w:bottom w:val="none" w:sz="0" w:space="0" w:color="auto"/>
            <w:right w:val="none" w:sz="0" w:space="0" w:color="auto"/>
          </w:divBdr>
        </w:div>
        <w:div w:id="1481920384">
          <w:marLeft w:val="0"/>
          <w:marRight w:val="0"/>
          <w:marTop w:val="0"/>
          <w:marBottom w:val="0"/>
          <w:divBdr>
            <w:top w:val="none" w:sz="0" w:space="0" w:color="auto"/>
            <w:left w:val="none" w:sz="0" w:space="0" w:color="auto"/>
            <w:bottom w:val="none" w:sz="0" w:space="0" w:color="auto"/>
            <w:right w:val="none" w:sz="0" w:space="0" w:color="auto"/>
          </w:divBdr>
        </w:div>
        <w:div w:id="1530953659">
          <w:marLeft w:val="0"/>
          <w:marRight w:val="0"/>
          <w:marTop w:val="0"/>
          <w:marBottom w:val="0"/>
          <w:divBdr>
            <w:top w:val="none" w:sz="0" w:space="0" w:color="auto"/>
            <w:left w:val="none" w:sz="0" w:space="0" w:color="auto"/>
            <w:bottom w:val="none" w:sz="0" w:space="0" w:color="auto"/>
            <w:right w:val="none" w:sz="0" w:space="0" w:color="auto"/>
          </w:divBdr>
        </w:div>
        <w:div w:id="1534269570">
          <w:marLeft w:val="0"/>
          <w:marRight w:val="0"/>
          <w:marTop w:val="0"/>
          <w:marBottom w:val="0"/>
          <w:divBdr>
            <w:top w:val="none" w:sz="0" w:space="0" w:color="auto"/>
            <w:left w:val="none" w:sz="0" w:space="0" w:color="auto"/>
            <w:bottom w:val="none" w:sz="0" w:space="0" w:color="auto"/>
            <w:right w:val="none" w:sz="0" w:space="0" w:color="auto"/>
          </w:divBdr>
        </w:div>
        <w:div w:id="1534878134">
          <w:marLeft w:val="0"/>
          <w:marRight w:val="0"/>
          <w:marTop w:val="0"/>
          <w:marBottom w:val="0"/>
          <w:divBdr>
            <w:top w:val="none" w:sz="0" w:space="0" w:color="auto"/>
            <w:left w:val="none" w:sz="0" w:space="0" w:color="auto"/>
            <w:bottom w:val="none" w:sz="0" w:space="0" w:color="auto"/>
            <w:right w:val="none" w:sz="0" w:space="0" w:color="auto"/>
          </w:divBdr>
        </w:div>
        <w:div w:id="1563637747">
          <w:marLeft w:val="0"/>
          <w:marRight w:val="0"/>
          <w:marTop w:val="0"/>
          <w:marBottom w:val="0"/>
          <w:divBdr>
            <w:top w:val="none" w:sz="0" w:space="0" w:color="auto"/>
            <w:left w:val="none" w:sz="0" w:space="0" w:color="auto"/>
            <w:bottom w:val="none" w:sz="0" w:space="0" w:color="auto"/>
            <w:right w:val="none" w:sz="0" w:space="0" w:color="auto"/>
          </w:divBdr>
        </w:div>
        <w:div w:id="1601568906">
          <w:marLeft w:val="0"/>
          <w:marRight w:val="0"/>
          <w:marTop w:val="0"/>
          <w:marBottom w:val="0"/>
          <w:divBdr>
            <w:top w:val="none" w:sz="0" w:space="0" w:color="auto"/>
            <w:left w:val="none" w:sz="0" w:space="0" w:color="auto"/>
            <w:bottom w:val="none" w:sz="0" w:space="0" w:color="auto"/>
            <w:right w:val="none" w:sz="0" w:space="0" w:color="auto"/>
          </w:divBdr>
        </w:div>
        <w:div w:id="1603339003">
          <w:marLeft w:val="0"/>
          <w:marRight w:val="0"/>
          <w:marTop w:val="0"/>
          <w:marBottom w:val="0"/>
          <w:divBdr>
            <w:top w:val="none" w:sz="0" w:space="0" w:color="auto"/>
            <w:left w:val="none" w:sz="0" w:space="0" w:color="auto"/>
            <w:bottom w:val="none" w:sz="0" w:space="0" w:color="auto"/>
            <w:right w:val="none" w:sz="0" w:space="0" w:color="auto"/>
          </w:divBdr>
        </w:div>
        <w:div w:id="1681351094">
          <w:marLeft w:val="0"/>
          <w:marRight w:val="0"/>
          <w:marTop w:val="0"/>
          <w:marBottom w:val="0"/>
          <w:divBdr>
            <w:top w:val="none" w:sz="0" w:space="0" w:color="auto"/>
            <w:left w:val="none" w:sz="0" w:space="0" w:color="auto"/>
            <w:bottom w:val="none" w:sz="0" w:space="0" w:color="auto"/>
            <w:right w:val="none" w:sz="0" w:space="0" w:color="auto"/>
          </w:divBdr>
        </w:div>
        <w:div w:id="1711419930">
          <w:marLeft w:val="0"/>
          <w:marRight w:val="0"/>
          <w:marTop w:val="0"/>
          <w:marBottom w:val="0"/>
          <w:divBdr>
            <w:top w:val="none" w:sz="0" w:space="0" w:color="auto"/>
            <w:left w:val="none" w:sz="0" w:space="0" w:color="auto"/>
            <w:bottom w:val="none" w:sz="0" w:space="0" w:color="auto"/>
            <w:right w:val="none" w:sz="0" w:space="0" w:color="auto"/>
          </w:divBdr>
        </w:div>
        <w:div w:id="1721516989">
          <w:marLeft w:val="0"/>
          <w:marRight w:val="0"/>
          <w:marTop w:val="0"/>
          <w:marBottom w:val="0"/>
          <w:divBdr>
            <w:top w:val="none" w:sz="0" w:space="0" w:color="auto"/>
            <w:left w:val="none" w:sz="0" w:space="0" w:color="auto"/>
            <w:bottom w:val="none" w:sz="0" w:space="0" w:color="auto"/>
            <w:right w:val="none" w:sz="0" w:space="0" w:color="auto"/>
          </w:divBdr>
        </w:div>
        <w:div w:id="1857039927">
          <w:marLeft w:val="0"/>
          <w:marRight w:val="0"/>
          <w:marTop w:val="0"/>
          <w:marBottom w:val="0"/>
          <w:divBdr>
            <w:top w:val="none" w:sz="0" w:space="0" w:color="auto"/>
            <w:left w:val="none" w:sz="0" w:space="0" w:color="auto"/>
            <w:bottom w:val="none" w:sz="0" w:space="0" w:color="auto"/>
            <w:right w:val="none" w:sz="0" w:space="0" w:color="auto"/>
          </w:divBdr>
        </w:div>
        <w:div w:id="1887911702">
          <w:marLeft w:val="0"/>
          <w:marRight w:val="0"/>
          <w:marTop w:val="0"/>
          <w:marBottom w:val="0"/>
          <w:divBdr>
            <w:top w:val="none" w:sz="0" w:space="0" w:color="auto"/>
            <w:left w:val="none" w:sz="0" w:space="0" w:color="auto"/>
            <w:bottom w:val="none" w:sz="0" w:space="0" w:color="auto"/>
            <w:right w:val="none" w:sz="0" w:space="0" w:color="auto"/>
          </w:divBdr>
        </w:div>
        <w:div w:id="1923251265">
          <w:marLeft w:val="0"/>
          <w:marRight w:val="0"/>
          <w:marTop w:val="0"/>
          <w:marBottom w:val="0"/>
          <w:divBdr>
            <w:top w:val="none" w:sz="0" w:space="0" w:color="auto"/>
            <w:left w:val="none" w:sz="0" w:space="0" w:color="auto"/>
            <w:bottom w:val="none" w:sz="0" w:space="0" w:color="auto"/>
            <w:right w:val="none" w:sz="0" w:space="0" w:color="auto"/>
          </w:divBdr>
        </w:div>
        <w:div w:id="1933510293">
          <w:marLeft w:val="0"/>
          <w:marRight w:val="0"/>
          <w:marTop w:val="0"/>
          <w:marBottom w:val="0"/>
          <w:divBdr>
            <w:top w:val="none" w:sz="0" w:space="0" w:color="auto"/>
            <w:left w:val="none" w:sz="0" w:space="0" w:color="auto"/>
            <w:bottom w:val="none" w:sz="0" w:space="0" w:color="auto"/>
            <w:right w:val="none" w:sz="0" w:space="0" w:color="auto"/>
          </w:divBdr>
        </w:div>
        <w:div w:id="1958294147">
          <w:marLeft w:val="0"/>
          <w:marRight w:val="0"/>
          <w:marTop w:val="0"/>
          <w:marBottom w:val="0"/>
          <w:divBdr>
            <w:top w:val="none" w:sz="0" w:space="0" w:color="auto"/>
            <w:left w:val="none" w:sz="0" w:space="0" w:color="auto"/>
            <w:bottom w:val="none" w:sz="0" w:space="0" w:color="auto"/>
            <w:right w:val="none" w:sz="0" w:space="0" w:color="auto"/>
          </w:divBdr>
        </w:div>
        <w:div w:id="1964001507">
          <w:marLeft w:val="0"/>
          <w:marRight w:val="0"/>
          <w:marTop w:val="0"/>
          <w:marBottom w:val="0"/>
          <w:divBdr>
            <w:top w:val="none" w:sz="0" w:space="0" w:color="auto"/>
            <w:left w:val="none" w:sz="0" w:space="0" w:color="auto"/>
            <w:bottom w:val="none" w:sz="0" w:space="0" w:color="auto"/>
            <w:right w:val="none" w:sz="0" w:space="0" w:color="auto"/>
          </w:divBdr>
        </w:div>
        <w:div w:id="2004577422">
          <w:marLeft w:val="0"/>
          <w:marRight w:val="0"/>
          <w:marTop w:val="0"/>
          <w:marBottom w:val="0"/>
          <w:divBdr>
            <w:top w:val="none" w:sz="0" w:space="0" w:color="auto"/>
            <w:left w:val="none" w:sz="0" w:space="0" w:color="auto"/>
            <w:bottom w:val="none" w:sz="0" w:space="0" w:color="auto"/>
            <w:right w:val="none" w:sz="0" w:space="0" w:color="auto"/>
          </w:divBdr>
        </w:div>
        <w:div w:id="2009288103">
          <w:marLeft w:val="0"/>
          <w:marRight w:val="0"/>
          <w:marTop w:val="0"/>
          <w:marBottom w:val="0"/>
          <w:divBdr>
            <w:top w:val="none" w:sz="0" w:space="0" w:color="auto"/>
            <w:left w:val="none" w:sz="0" w:space="0" w:color="auto"/>
            <w:bottom w:val="none" w:sz="0" w:space="0" w:color="auto"/>
            <w:right w:val="none" w:sz="0" w:space="0" w:color="auto"/>
          </w:divBdr>
        </w:div>
        <w:div w:id="2017614551">
          <w:marLeft w:val="0"/>
          <w:marRight w:val="0"/>
          <w:marTop w:val="0"/>
          <w:marBottom w:val="0"/>
          <w:divBdr>
            <w:top w:val="none" w:sz="0" w:space="0" w:color="auto"/>
            <w:left w:val="none" w:sz="0" w:space="0" w:color="auto"/>
            <w:bottom w:val="none" w:sz="0" w:space="0" w:color="auto"/>
            <w:right w:val="none" w:sz="0" w:space="0" w:color="auto"/>
          </w:divBdr>
        </w:div>
        <w:div w:id="2036810982">
          <w:marLeft w:val="0"/>
          <w:marRight w:val="0"/>
          <w:marTop w:val="0"/>
          <w:marBottom w:val="0"/>
          <w:divBdr>
            <w:top w:val="none" w:sz="0" w:space="0" w:color="auto"/>
            <w:left w:val="none" w:sz="0" w:space="0" w:color="auto"/>
            <w:bottom w:val="none" w:sz="0" w:space="0" w:color="auto"/>
            <w:right w:val="none" w:sz="0" w:space="0" w:color="auto"/>
          </w:divBdr>
        </w:div>
        <w:div w:id="2054303349">
          <w:marLeft w:val="0"/>
          <w:marRight w:val="0"/>
          <w:marTop w:val="0"/>
          <w:marBottom w:val="0"/>
          <w:divBdr>
            <w:top w:val="none" w:sz="0" w:space="0" w:color="auto"/>
            <w:left w:val="none" w:sz="0" w:space="0" w:color="auto"/>
            <w:bottom w:val="none" w:sz="0" w:space="0" w:color="auto"/>
            <w:right w:val="none" w:sz="0" w:space="0" w:color="auto"/>
          </w:divBdr>
        </w:div>
        <w:div w:id="2059352485">
          <w:marLeft w:val="0"/>
          <w:marRight w:val="0"/>
          <w:marTop w:val="0"/>
          <w:marBottom w:val="0"/>
          <w:divBdr>
            <w:top w:val="none" w:sz="0" w:space="0" w:color="auto"/>
            <w:left w:val="none" w:sz="0" w:space="0" w:color="auto"/>
            <w:bottom w:val="none" w:sz="0" w:space="0" w:color="auto"/>
            <w:right w:val="none" w:sz="0" w:space="0" w:color="auto"/>
          </w:divBdr>
        </w:div>
        <w:div w:id="2110420248">
          <w:marLeft w:val="0"/>
          <w:marRight w:val="0"/>
          <w:marTop w:val="0"/>
          <w:marBottom w:val="0"/>
          <w:divBdr>
            <w:top w:val="none" w:sz="0" w:space="0" w:color="auto"/>
            <w:left w:val="none" w:sz="0" w:space="0" w:color="auto"/>
            <w:bottom w:val="none" w:sz="0" w:space="0" w:color="auto"/>
            <w:right w:val="none" w:sz="0" w:space="0" w:color="auto"/>
          </w:divBdr>
        </w:div>
        <w:div w:id="2121533648">
          <w:marLeft w:val="0"/>
          <w:marRight w:val="0"/>
          <w:marTop w:val="0"/>
          <w:marBottom w:val="0"/>
          <w:divBdr>
            <w:top w:val="none" w:sz="0" w:space="0" w:color="auto"/>
            <w:left w:val="none" w:sz="0" w:space="0" w:color="auto"/>
            <w:bottom w:val="none" w:sz="0" w:space="0" w:color="auto"/>
            <w:right w:val="none" w:sz="0" w:space="0" w:color="auto"/>
          </w:divBdr>
        </w:div>
        <w:div w:id="2146967934">
          <w:marLeft w:val="0"/>
          <w:marRight w:val="0"/>
          <w:marTop w:val="0"/>
          <w:marBottom w:val="0"/>
          <w:divBdr>
            <w:top w:val="none" w:sz="0" w:space="0" w:color="auto"/>
            <w:left w:val="none" w:sz="0" w:space="0" w:color="auto"/>
            <w:bottom w:val="none" w:sz="0" w:space="0" w:color="auto"/>
            <w:right w:val="none" w:sz="0" w:space="0" w:color="auto"/>
          </w:divBdr>
        </w:div>
      </w:divsChild>
    </w:div>
    <w:div w:id="1432627580">
      <w:bodyDiv w:val="1"/>
      <w:marLeft w:val="0"/>
      <w:marRight w:val="0"/>
      <w:marTop w:val="0"/>
      <w:marBottom w:val="0"/>
      <w:divBdr>
        <w:top w:val="none" w:sz="0" w:space="0" w:color="auto"/>
        <w:left w:val="none" w:sz="0" w:space="0" w:color="auto"/>
        <w:bottom w:val="none" w:sz="0" w:space="0" w:color="auto"/>
        <w:right w:val="none" w:sz="0" w:space="0" w:color="auto"/>
      </w:divBdr>
    </w:div>
    <w:div w:id="1689137749">
      <w:bodyDiv w:val="1"/>
      <w:marLeft w:val="0"/>
      <w:marRight w:val="0"/>
      <w:marTop w:val="0"/>
      <w:marBottom w:val="0"/>
      <w:divBdr>
        <w:top w:val="none" w:sz="0" w:space="0" w:color="auto"/>
        <w:left w:val="none" w:sz="0" w:space="0" w:color="auto"/>
        <w:bottom w:val="none" w:sz="0" w:space="0" w:color="auto"/>
        <w:right w:val="none" w:sz="0" w:space="0" w:color="auto"/>
      </w:divBdr>
    </w:div>
    <w:div w:id="1724523865">
      <w:bodyDiv w:val="1"/>
      <w:marLeft w:val="0"/>
      <w:marRight w:val="0"/>
      <w:marTop w:val="0"/>
      <w:marBottom w:val="0"/>
      <w:divBdr>
        <w:top w:val="none" w:sz="0" w:space="0" w:color="auto"/>
        <w:left w:val="none" w:sz="0" w:space="0" w:color="auto"/>
        <w:bottom w:val="none" w:sz="0" w:space="0" w:color="auto"/>
        <w:right w:val="none" w:sz="0" w:space="0" w:color="auto"/>
      </w:divBdr>
    </w:div>
    <w:div w:id="1728721725">
      <w:bodyDiv w:val="1"/>
      <w:marLeft w:val="0"/>
      <w:marRight w:val="0"/>
      <w:marTop w:val="0"/>
      <w:marBottom w:val="0"/>
      <w:divBdr>
        <w:top w:val="none" w:sz="0" w:space="0" w:color="auto"/>
        <w:left w:val="none" w:sz="0" w:space="0" w:color="auto"/>
        <w:bottom w:val="none" w:sz="0" w:space="0" w:color="auto"/>
        <w:right w:val="none" w:sz="0" w:space="0" w:color="auto"/>
      </w:divBdr>
    </w:div>
    <w:div w:id="1771706484">
      <w:bodyDiv w:val="1"/>
      <w:marLeft w:val="0"/>
      <w:marRight w:val="0"/>
      <w:marTop w:val="0"/>
      <w:marBottom w:val="0"/>
      <w:divBdr>
        <w:top w:val="none" w:sz="0" w:space="0" w:color="auto"/>
        <w:left w:val="none" w:sz="0" w:space="0" w:color="auto"/>
        <w:bottom w:val="none" w:sz="0" w:space="0" w:color="auto"/>
        <w:right w:val="none" w:sz="0" w:space="0" w:color="auto"/>
      </w:divBdr>
      <w:divsChild>
        <w:div w:id="11566830">
          <w:marLeft w:val="0"/>
          <w:marRight w:val="0"/>
          <w:marTop w:val="0"/>
          <w:marBottom w:val="0"/>
          <w:divBdr>
            <w:top w:val="none" w:sz="0" w:space="0" w:color="auto"/>
            <w:left w:val="none" w:sz="0" w:space="0" w:color="auto"/>
            <w:bottom w:val="none" w:sz="0" w:space="0" w:color="auto"/>
            <w:right w:val="none" w:sz="0" w:space="0" w:color="auto"/>
          </w:divBdr>
        </w:div>
        <w:div w:id="124933941">
          <w:marLeft w:val="0"/>
          <w:marRight w:val="0"/>
          <w:marTop w:val="0"/>
          <w:marBottom w:val="0"/>
          <w:divBdr>
            <w:top w:val="none" w:sz="0" w:space="0" w:color="auto"/>
            <w:left w:val="none" w:sz="0" w:space="0" w:color="auto"/>
            <w:bottom w:val="none" w:sz="0" w:space="0" w:color="auto"/>
            <w:right w:val="none" w:sz="0" w:space="0" w:color="auto"/>
          </w:divBdr>
        </w:div>
        <w:div w:id="305745021">
          <w:marLeft w:val="0"/>
          <w:marRight w:val="0"/>
          <w:marTop w:val="0"/>
          <w:marBottom w:val="0"/>
          <w:divBdr>
            <w:top w:val="none" w:sz="0" w:space="0" w:color="auto"/>
            <w:left w:val="none" w:sz="0" w:space="0" w:color="auto"/>
            <w:bottom w:val="none" w:sz="0" w:space="0" w:color="auto"/>
            <w:right w:val="none" w:sz="0" w:space="0" w:color="auto"/>
          </w:divBdr>
        </w:div>
        <w:div w:id="461772461">
          <w:marLeft w:val="0"/>
          <w:marRight w:val="0"/>
          <w:marTop w:val="0"/>
          <w:marBottom w:val="0"/>
          <w:divBdr>
            <w:top w:val="none" w:sz="0" w:space="0" w:color="auto"/>
            <w:left w:val="none" w:sz="0" w:space="0" w:color="auto"/>
            <w:bottom w:val="none" w:sz="0" w:space="0" w:color="auto"/>
            <w:right w:val="none" w:sz="0" w:space="0" w:color="auto"/>
          </w:divBdr>
        </w:div>
        <w:div w:id="780998888">
          <w:marLeft w:val="0"/>
          <w:marRight w:val="0"/>
          <w:marTop w:val="0"/>
          <w:marBottom w:val="0"/>
          <w:divBdr>
            <w:top w:val="none" w:sz="0" w:space="0" w:color="auto"/>
            <w:left w:val="none" w:sz="0" w:space="0" w:color="auto"/>
            <w:bottom w:val="none" w:sz="0" w:space="0" w:color="auto"/>
            <w:right w:val="none" w:sz="0" w:space="0" w:color="auto"/>
          </w:divBdr>
        </w:div>
        <w:div w:id="1601327235">
          <w:marLeft w:val="0"/>
          <w:marRight w:val="0"/>
          <w:marTop w:val="0"/>
          <w:marBottom w:val="0"/>
          <w:divBdr>
            <w:top w:val="none" w:sz="0" w:space="0" w:color="auto"/>
            <w:left w:val="none" w:sz="0" w:space="0" w:color="auto"/>
            <w:bottom w:val="none" w:sz="0" w:space="0" w:color="auto"/>
            <w:right w:val="none" w:sz="0" w:space="0" w:color="auto"/>
          </w:divBdr>
        </w:div>
        <w:div w:id="1689942745">
          <w:marLeft w:val="0"/>
          <w:marRight w:val="0"/>
          <w:marTop w:val="0"/>
          <w:marBottom w:val="0"/>
          <w:divBdr>
            <w:top w:val="none" w:sz="0" w:space="0" w:color="auto"/>
            <w:left w:val="none" w:sz="0" w:space="0" w:color="auto"/>
            <w:bottom w:val="none" w:sz="0" w:space="0" w:color="auto"/>
            <w:right w:val="none" w:sz="0" w:space="0" w:color="auto"/>
          </w:divBdr>
        </w:div>
      </w:divsChild>
    </w:div>
    <w:div w:id="1807120099">
      <w:bodyDiv w:val="1"/>
      <w:marLeft w:val="0"/>
      <w:marRight w:val="0"/>
      <w:marTop w:val="0"/>
      <w:marBottom w:val="0"/>
      <w:divBdr>
        <w:top w:val="none" w:sz="0" w:space="0" w:color="auto"/>
        <w:left w:val="none" w:sz="0" w:space="0" w:color="auto"/>
        <w:bottom w:val="none" w:sz="0" w:space="0" w:color="auto"/>
        <w:right w:val="none" w:sz="0" w:space="0" w:color="auto"/>
      </w:divBdr>
    </w:div>
    <w:div w:id="198458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hyperlink" Target="https://www.geeksforgeeks.org/python-language-introduction/" TargetMode="External"/><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control" Target="activeX/activeX1.xml"/><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622CCB835F94079883874CC4CEBBF3C"/>
        <w:category>
          <w:name w:val="General"/>
          <w:gallery w:val="placeholder"/>
        </w:category>
        <w:types>
          <w:type w:val="bbPlcHdr"/>
        </w:types>
        <w:behaviors>
          <w:behavior w:val="content"/>
        </w:behaviors>
        <w:guid w:val="{6EFC5001-7348-4FBD-A3F0-2F75B5403ADA}"/>
      </w:docPartPr>
      <w:docPartBody>
        <w:p w:rsidR="00690C9A" w:rsidRDefault="003B7A61" w:rsidP="003B7A61">
          <w:pPr>
            <w:pStyle w:val="5622CCB835F94079883874CC4CEBBF3C"/>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A61"/>
    <w:rsid w:val="00173929"/>
    <w:rsid w:val="001C257E"/>
    <w:rsid w:val="003B7A61"/>
    <w:rsid w:val="00661135"/>
    <w:rsid w:val="00690C9A"/>
    <w:rsid w:val="0073445F"/>
    <w:rsid w:val="00BE3A48"/>
    <w:rsid w:val="00CF747D"/>
    <w:rsid w:val="00E35409"/>
    <w:rsid w:val="00F64D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37D5C607D9416D8F13DF491A526740">
    <w:name w:val="5C37D5C607D9416D8F13DF491A526740"/>
    <w:rsid w:val="003B7A61"/>
  </w:style>
  <w:style w:type="paragraph" w:customStyle="1" w:styleId="5622CCB835F94079883874CC4CEBBF3C">
    <w:name w:val="5622CCB835F94079883874CC4CEBBF3C"/>
    <w:rsid w:val="003B7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49EA7-7A32-4E9A-B1FE-02A4789B4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9012</Words>
  <Characters>57720</Characters>
  <Application>Microsoft Office Word</Application>
  <DocSecurity>0</DocSecurity>
  <Lines>481</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Anithro</cp:lastModifiedBy>
  <cp:revision>2</cp:revision>
  <cp:lastPrinted>2018-02-18T15:51:00Z</cp:lastPrinted>
  <dcterms:created xsi:type="dcterms:W3CDTF">2022-06-17T06:33:00Z</dcterms:created>
  <dcterms:modified xsi:type="dcterms:W3CDTF">2022-06-17T06:33:00Z</dcterms:modified>
</cp:coreProperties>
</file>